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4F5F0"/>
  <w:body>
    <w:p w:rsidR="008B2BE5" w:rsidRDefault="006A16EE" w:rsidP="006A16EE">
      <w:pPr>
        <w:pStyle w:val="Title"/>
        <w:ind w:left="360"/>
      </w:pPr>
      <w:r>
        <w:rPr>
          <w:noProof/>
          <w:lang w:eastAsia="zh-CN"/>
        </w:rPr>
        <w:drawing>
          <wp:anchor distT="0" distB="0" distL="114300" distR="114300" simplePos="0" relativeHeight="251658240" behindDoc="0" locked="0" layoutInCell="1" allowOverlap="1">
            <wp:simplePos x="685800" y="457200"/>
            <wp:positionH relativeFrom="margin">
              <wp:align>left</wp:align>
            </wp:positionH>
            <wp:positionV relativeFrom="margin">
              <wp:align>top</wp:align>
            </wp:positionV>
            <wp:extent cx="476250" cy="476250"/>
            <wp:effectExtent l="0" t="0" r="0" b="0"/>
            <wp:wrapSquare wrapText="bothSides"/>
            <wp:docPr id="7" name="Picture 7" descr="Image result for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python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anchor>
        </w:drawing>
      </w:r>
      <w:r>
        <w:rPr>
          <w:caps w:val="0"/>
        </w:rPr>
        <w:t xml:space="preserve"> Python Introduction</w:t>
      </w:r>
      <w:r w:rsidR="009C0C5F">
        <w:rPr>
          <w:caps w:val="0"/>
        </w:rPr>
        <w:t xml:space="preserve"> – Technical Notes 1</w:t>
      </w:r>
      <w:r w:rsidR="0077106C">
        <w:t xml:space="preserve">                   </w:t>
      </w:r>
    </w:p>
    <w:p w:rsidR="008B2BE5" w:rsidRPr="008B2BE5" w:rsidRDefault="008B2BE5" w:rsidP="004E1AED">
      <w:pPr>
        <w:pStyle w:val="Title"/>
        <w:rPr>
          <w:rFonts w:asciiTheme="minorHAnsi" w:hAnsiTheme="minorHAnsi"/>
          <w:sz w:val="22"/>
          <w:szCs w:val="22"/>
        </w:rPr>
      </w:pPr>
    </w:p>
    <w:sdt>
      <w:sdtPr>
        <w:rPr>
          <w:rFonts w:asciiTheme="minorHAnsi" w:eastAsiaTheme="minorEastAsia" w:hAnsiTheme="minorHAnsi" w:cstheme="minorBidi"/>
          <w:caps w:val="0"/>
          <w:color w:val="auto"/>
          <w:spacing w:val="0"/>
        </w:rPr>
        <w:id w:val="1944418864"/>
        <w:docPartObj>
          <w:docPartGallery w:val="Table of Contents"/>
          <w:docPartUnique/>
        </w:docPartObj>
      </w:sdtPr>
      <w:sdtEndPr>
        <w:rPr>
          <w:b/>
          <w:bCs/>
          <w:noProof/>
        </w:rPr>
      </w:sdtEndPr>
      <w:sdtContent>
        <w:p w:rsidR="008B2BE5" w:rsidRDefault="0050747B">
          <w:pPr>
            <w:pStyle w:val="TOCHeading"/>
          </w:pPr>
          <w:r>
            <w:rPr>
              <w:caps w:val="0"/>
            </w:rPr>
            <w:t>Table of</w:t>
          </w:r>
          <w:r w:rsidR="008B2BE5">
            <w:t xml:space="preserve"> </w:t>
          </w:r>
          <w:r>
            <w:rPr>
              <w:caps w:val="0"/>
            </w:rPr>
            <w:t>Contents</w:t>
          </w:r>
        </w:p>
        <w:p w:rsidR="00EA6AD0" w:rsidRPr="00EA6AD0" w:rsidRDefault="008B2BE5">
          <w:pPr>
            <w:pStyle w:val="TOC1"/>
            <w:tabs>
              <w:tab w:val="right" w:leader="dot" w:pos="10790"/>
            </w:tabs>
            <w:rPr>
              <w:noProof/>
              <w:color w:val="D60E72" w:themeColor="accent4" w:themeShade="BF"/>
              <w:lang w:eastAsia="zh-CN"/>
            </w:rPr>
          </w:pPr>
          <w:r w:rsidRPr="00CB0E64">
            <w:rPr>
              <w:b/>
              <w:bCs/>
              <w:noProof/>
              <w:color w:val="D60E72" w:themeColor="accent4" w:themeShade="BF"/>
            </w:rPr>
            <w:fldChar w:fldCharType="begin"/>
          </w:r>
          <w:r w:rsidRPr="00CB0E64">
            <w:rPr>
              <w:b/>
              <w:bCs/>
              <w:noProof/>
              <w:color w:val="D60E72" w:themeColor="accent4" w:themeShade="BF"/>
            </w:rPr>
            <w:instrText xml:space="preserve"> TOC \o "1-3" \h \z \u </w:instrText>
          </w:r>
          <w:r w:rsidRPr="00CB0E64">
            <w:rPr>
              <w:b/>
              <w:bCs/>
              <w:noProof/>
              <w:color w:val="D60E72" w:themeColor="accent4" w:themeShade="BF"/>
            </w:rPr>
            <w:fldChar w:fldCharType="separate"/>
          </w:r>
          <w:hyperlink w:anchor="_Toc2385994" w:history="1">
            <w:r w:rsidR="00EA6AD0" w:rsidRPr="00EA6AD0">
              <w:rPr>
                <w:rStyle w:val="Hyperlink"/>
                <w:noProof/>
                <w:color w:val="D60E72" w:themeColor="accent4" w:themeShade="BF"/>
              </w:rPr>
              <w:t>Summary</w:t>
            </w:r>
            <w:r w:rsidR="00EA6AD0" w:rsidRPr="00EA6AD0">
              <w:rPr>
                <w:noProof/>
                <w:webHidden/>
                <w:color w:val="D60E72" w:themeColor="accent4" w:themeShade="BF"/>
              </w:rPr>
              <w:tab/>
            </w:r>
            <w:r w:rsidR="00EA6AD0" w:rsidRPr="00EA6AD0">
              <w:rPr>
                <w:noProof/>
                <w:webHidden/>
                <w:color w:val="D60E72" w:themeColor="accent4" w:themeShade="BF"/>
              </w:rPr>
              <w:fldChar w:fldCharType="begin"/>
            </w:r>
            <w:r w:rsidR="00EA6AD0" w:rsidRPr="00EA6AD0">
              <w:rPr>
                <w:noProof/>
                <w:webHidden/>
                <w:color w:val="D60E72" w:themeColor="accent4" w:themeShade="BF"/>
              </w:rPr>
              <w:instrText xml:space="preserve"> PAGEREF _Toc2385994 \h </w:instrText>
            </w:r>
            <w:r w:rsidR="00EA6AD0" w:rsidRPr="00EA6AD0">
              <w:rPr>
                <w:noProof/>
                <w:webHidden/>
                <w:color w:val="D60E72" w:themeColor="accent4" w:themeShade="BF"/>
              </w:rPr>
            </w:r>
            <w:r w:rsidR="00EA6AD0" w:rsidRPr="00EA6AD0">
              <w:rPr>
                <w:noProof/>
                <w:webHidden/>
                <w:color w:val="D60E72" w:themeColor="accent4" w:themeShade="BF"/>
              </w:rPr>
              <w:fldChar w:fldCharType="separate"/>
            </w:r>
            <w:r w:rsidR="00EA6AD0" w:rsidRPr="00EA6AD0">
              <w:rPr>
                <w:noProof/>
                <w:webHidden/>
                <w:color w:val="D60E72" w:themeColor="accent4" w:themeShade="BF"/>
              </w:rPr>
              <w:t>1</w:t>
            </w:r>
            <w:r w:rsidR="00EA6AD0" w:rsidRPr="00EA6AD0">
              <w:rPr>
                <w:noProof/>
                <w:webHidden/>
                <w:color w:val="D60E72" w:themeColor="accent4" w:themeShade="BF"/>
              </w:rPr>
              <w:fldChar w:fldCharType="end"/>
            </w:r>
          </w:hyperlink>
        </w:p>
        <w:p w:rsidR="00EA6AD0" w:rsidRPr="00EA6AD0" w:rsidRDefault="003E6768">
          <w:pPr>
            <w:pStyle w:val="TOC1"/>
            <w:tabs>
              <w:tab w:val="right" w:leader="dot" w:pos="10790"/>
            </w:tabs>
            <w:rPr>
              <w:noProof/>
              <w:color w:val="D60E72" w:themeColor="accent4" w:themeShade="BF"/>
              <w:lang w:eastAsia="zh-CN"/>
            </w:rPr>
          </w:pPr>
          <w:hyperlink w:anchor="_Toc2385995" w:history="1">
            <w:r w:rsidR="00EA6AD0" w:rsidRPr="00EA6AD0">
              <w:rPr>
                <w:rStyle w:val="Hyperlink"/>
                <w:noProof/>
                <w:color w:val="D60E72" w:themeColor="accent4" w:themeShade="BF"/>
              </w:rPr>
              <w:t>Python Installation</w:t>
            </w:r>
            <w:r w:rsidR="00EA6AD0" w:rsidRPr="00EA6AD0">
              <w:rPr>
                <w:noProof/>
                <w:webHidden/>
                <w:color w:val="D60E72" w:themeColor="accent4" w:themeShade="BF"/>
              </w:rPr>
              <w:tab/>
            </w:r>
            <w:r w:rsidR="00EA6AD0" w:rsidRPr="00EA6AD0">
              <w:rPr>
                <w:noProof/>
                <w:webHidden/>
                <w:color w:val="D60E72" w:themeColor="accent4" w:themeShade="BF"/>
              </w:rPr>
              <w:fldChar w:fldCharType="begin"/>
            </w:r>
            <w:r w:rsidR="00EA6AD0" w:rsidRPr="00EA6AD0">
              <w:rPr>
                <w:noProof/>
                <w:webHidden/>
                <w:color w:val="D60E72" w:themeColor="accent4" w:themeShade="BF"/>
              </w:rPr>
              <w:instrText xml:space="preserve"> PAGEREF _Toc2385995 \h </w:instrText>
            </w:r>
            <w:r w:rsidR="00EA6AD0" w:rsidRPr="00EA6AD0">
              <w:rPr>
                <w:noProof/>
                <w:webHidden/>
                <w:color w:val="D60E72" w:themeColor="accent4" w:themeShade="BF"/>
              </w:rPr>
            </w:r>
            <w:r w:rsidR="00EA6AD0" w:rsidRPr="00EA6AD0">
              <w:rPr>
                <w:noProof/>
                <w:webHidden/>
                <w:color w:val="D60E72" w:themeColor="accent4" w:themeShade="BF"/>
              </w:rPr>
              <w:fldChar w:fldCharType="separate"/>
            </w:r>
            <w:r w:rsidR="00EA6AD0" w:rsidRPr="00EA6AD0">
              <w:rPr>
                <w:noProof/>
                <w:webHidden/>
                <w:color w:val="D60E72" w:themeColor="accent4" w:themeShade="BF"/>
              </w:rPr>
              <w:t>1</w:t>
            </w:r>
            <w:r w:rsidR="00EA6AD0" w:rsidRPr="00EA6AD0">
              <w:rPr>
                <w:noProof/>
                <w:webHidden/>
                <w:color w:val="D60E72" w:themeColor="accent4" w:themeShade="BF"/>
              </w:rPr>
              <w:fldChar w:fldCharType="end"/>
            </w:r>
          </w:hyperlink>
        </w:p>
        <w:p w:rsidR="00EA6AD0" w:rsidRPr="00EA6AD0" w:rsidRDefault="003E6768">
          <w:pPr>
            <w:pStyle w:val="TOC1"/>
            <w:tabs>
              <w:tab w:val="right" w:leader="dot" w:pos="10790"/>
            </w:tabs>
            <w:rPr>
              <w:noProof/>
              <w:color w:val="D60E72" w:themeColor="accent4" w:themeShade="BF"/>
              <w:lang w:eastAsia="zh-CN"/>
            </w:rPr>
          </w:pPr>
          <w:hyperlink w:anchor="_Toc2385996" w:history="1">
            <w:r w:rsidR="00EA6AD0" w:rsidRPr="00EA6AD0">
              <w:rPr>
                <w:rStyle w:val="Hyperlink"/>
                <w:noProof/>
                <w:color w:val="D60E72" w:themeColor="accent4" w:themeShade="BF"/>
              </w:rPr>
              <w:t>Create Virtual Environments</w:t>
            </w:r>
            <w:r w:rsidR="00EA6AD0" w:rsidRPr="00EA6AD0">
              <w:rPr>
                <w:noProof/>
                <w:webHidden/>
                <w:color w:val="D60E72" w:themeColor="accent4" w:themeShade="BF"/>
              </w:rPr>
              <w:tab/>
            </w:r>
            <w:r w:rsidR="00EA6AD0" w:rsidRPr="00EA6AD0">
              <w:rPr>
                <w:noProof/>
                <w:webHidden/>
                <w:color w:val="D60E72" w:themeColor="accent4" w:themeShade="BF"/>
              </w:rPr>
              <w:fldChar w:fldCharType="begin"/>
            </w:r>
            <w:r w:rsidR="00EA6AD0" w:rsidRPr="00EA6AD0">
              <w:rPr>
                <w:noProof/>
                <w:webHidden/>
                <w:color w:val="D60E72" w:themeColor="accent4" w:themeShade="BF"/>
              </w:rPr>
              <w:instrText xml:space="preserve"> PAGEREF _Toc2385996 \h </w:instrText>
            </w:r>
            <w:r w:rsidR="00EA6AD0" w:rsidRPr="00EA6AD0">
              <w:rPr>
                <w:noProof/>
                <w:webHidden/>
                <w:color w:val="D60E72" w:themeColor="accent4" w:themeShade="BF"/>
              </w:rPr>
            </w:r>
            <w:r w:rsidR="00EA6AD0" w:rsidRPr="00EA6AD0">
              <w:rPr>
                <w:noProof/>
                <w:webHidden/>
                <w:color w:val="D60E72" w:themeColor="accent4" w:themeShade="BF"/>
              </w:rPr>
              <w:fldChar w:fldCharType="separate"/>
            </w:r>
            <w:r w:rsidR="00EA6AD0" w:rsidRPr="00EA6AD0">
              <w:rPr>
                <w:noProof/>
                <w:webHidden/>
                <w:color w:val="D60E72" w:themeColor="accent4" w:themeShade="BF"/>
              </w:rPr>
              <w:t>5</w:t>
            </w:r>
            <w:r w:rsidR="00EA6AD0" w:rsidRPr="00EA6AD0">
              <w:rPr>
                <w:noProof/>
                <w:webHidden/>
                <w:color w:val="D60E72" w:themeColor="accent4" w:themeShade="BF"/>
              </w:rPr>
              <w:fldChar w:fldCharType="end"/>
            </w:r>
          </w:hyperlink>
        </w:p>
        <w:p w:rsidR="00EA6AD0" w:rsidRPr="00EA6AD0" w:rsidRDefault="003E6768">
          <w:pPr>
            <w:pStyle w:val="TOC1"/>
            <w:tabs>
              <w:tab w:val="right" w:leader="dot" w:pos="10790"/>
            </w:tabs>
            <w:rPr>
              <w:noProof/>
              <w:color w:val="D60E72" w:themeColor="accent4" w:themeShade="BF"/>
              <w:lang w:eastAsia="zh-CN"/>
            </w:rPr>
          </w:pPr>
          <w:hyperlink w:anchor="_Toc2385997" w:history="1">
            <w:r w:rsidR="00EA6AD0" w:rsidRPr="00EA6AD0">
              <w:rPr>
                <w:rStyle w:val="Hyperlink"/>
                <w:noProof/>
                <w:color w:val="D60E72" w:themeColor="accent4" w:themeShade="BF"/>
              </w:rPr>
              <w:t>Set up IDE – IntelliJ and PyCharm</w:t>
            </w:r>
            <w:r w:rsidR="00EA6AD0" w:rsidRPr="00EA6AD0">
              <w:rPr>
                <w:noProof/>
                <w:webHidden/>
                <w:color w:val="D60E72" w:themeColor="accent4" w:themeShade="BF"/>
              </w:rPr>
              <w:tab/>
            </w:r>
            <w:r w:rsidR="00EA6AD0" w:rsidRPr="00EA6AD0">
              <w:rPr>
                <w:noProof/>
                <w:webHidden/>
                <w:color w:val="D60E72" w:themeColor="accent4" w:themeShade="BF"/>
              </w:rPr>
              <w:fldChar w:fldCharType="begin"/>
            </w:r>
            <w:r w:rsidR="00EA6AD0" w:rsidRPr="00EA6AD0">
              <w:rPr>
                <w:noProof/>
                <w:webHidden/>
                <w:color w:val="D60E72" w:themeColor="accent4" w:themeShade="BF"/>
              </w:rPr>
              <w:instrText xml:space="preserve"> PAGEREF _Toc2385997 \h </w:instrText>
            </w:r>
            <w:r w:rsidR="00EA6AD0" w:rsidRPr="00EA6AD0">
              <w:rPr>
                <w:noProof/>
                <w:webHidden/>
                <w:color w:val="D60E72" w:themeColor="accent4" w:themeShade="BF"/>
              </w:rPr>
            </w:r>
            <w:r w:rsidR="00EA6AD0" w:rsidRPr="00EA6AD0">
              <w:rPr>
                <w:noProof/>
                <w:webHidden/>
                <w:color w:val="D60E72" w:themeColor="accent4" w:themeShade="BF"/>
              </w:rPr>
              <w:fldChar w:fldCharType="separate"/>
            </w:r>
            <w:r w:rsidR="00EA6AD0" w:rsidRPr="00EA6AD0">
              <w:rPr>
                <w:noProof/>
                <w:webHidden/>
                <w:color w:val="D60E72" w:themeColor="accent4" w:themeShade="BF"/>
              </w:rPr>
              <w:t>6</w:t>
            </w:r>
            <w:r w:rsidR="00EA6AD0" w:rsidRPr="00EA6AD0">
              <w:rPr>
                <w:noProof/>
                <w:webHidden/>
                <w:color w:val="D60E72" w:themeColor="accent4" w:themeShade="BF"/>
              </w:rPr>
              <w:fldChar w:fldCharType="end"/>
            </w:r>
          </w:hyperlink>
        </w:p>
        <w:p w:rsidR="00EA6AD0" w:rsidRPr="00EA6AD0" w:rsidRDefault="003E6768">
          <w:pPr>
            <w:pStyle w:val="TOC1"/>
            <w:tabs>
              <w:tab w:val="right" w:leader="dot" w:pos="10790"/>
            </w:tabs>
            <w:rPr>
              <w:noProof/>
              <w:color w:val="D60E72" w:themeColor="accent4" w:themeShade="BF"/>
              <w:lang w:eastAsia="zh-CN"/>
            </w:rPr>
          </w:pPr>
          <w:hyperlink w:anchor="_Toc2385998" w:history="1">
            <w:r w:rsidR="00EA6AD0" w:rsidRPr="00EA6AD0">
              <w:rPr>
                <w:rStyle w:val="Hyperlink"/>
                <w:noProof/>
                <w:color w:val="D60E72" w:themeColor="accent4" w:themeShade="BF"/>
              </w:rPr>
              <w:t>Exploration</w:t>
            </w:r>
            <w:r w:rsidR="00EA6AD0" w:rsidRPr="00EA6AD0">
              <w:rPr>
                <w:noProof/>
                <w:webHidden/>
                <w:color w:val="D60E72" w:themeColor="accent4" w:themeShade="BF"/>
              </w:rPr>
              <w:tab/>
            </w:r>
            <w:r w:rsidR="00EA6AD0" w:rsidRPr="00EA6AD0">
              <w:rPr>
                <w:noProof/>
                <w:webHidden/>
                <w:color w:val="D60E72" w:themeColor="accent4" w:themeShade="BF"/>
              </w:rPr>
              <w:fldChar w:fldCharType="begin"/>
            </w:r>
            <w:r w:rsidR="00EA6AD0" w:rsidRPr="00EA6AD0">
              <w:rPr>
                <w:noProof/>
                <w:webHidden/>
                <w:color w:val="D60E72" w:themeColor="accent4" w:themeShade="BF"/>
              </w:rPr>
              <w:instrText xml:space="preserve"> PAGEREF _Toc2385998 \h </w:instrText>
            </w:r>
            <w:r w:rsidR="00EA6AD0" w:rsidRPr="00EA6AD0">
              <w:rPr>
                <w:noProof/>
                <w:webHidden/>
                <w:color w:val="D60E72" w:themeColor="accent4" w:themeShade="BF"/>
              </w:rPr>
            </w:r>
            <w:r w:rsidR="00EA6AD0" w:rsidRPr="00EA6AD0">
              <w:rPr>
                <w:noProof/>
                <w:webHidden/>
                <w:color w:val="D60E72" w:themeColor="accent4" w:themeShade="BF"/>
              </w:rPr>
              <w:fldChar w:fldCharType="separate"/>
            </w:r>
            <w:r w:rsidR="00EA6AD0" w:rsidRPr="00EA6AD0">
              <w:rPr>
                <w:noProof/>
                <w:webHidden/>
                <w:color w:val="D60E72" w:themeColor="accent4" w:themeShade="BF"/>
              </w:rPr>
              <w:t>18</w:t>
            </w:r>
            <w:r w:rsidR="00EA6AD0" w:rsidRPr="00EA6AD0">
              <w:rPr>
                <w:noProof/>
                <w:webHidden/>
                <w:color w:val="D60E72" w:themeColor="accent4" w:themeShade="BF"/>
              </w:rPr>
              <w:fldChar w:fldCharType="end"/>
            </w:r>
          </w:hyperlink>
        </w:p>
        <w:p w:rsidR="008B2BE5" w:rsidRDefault="008B2BE5">
          <w:r w:rsidRPr="00CB0E64">
            <w:rPr>
              <w:b/>
              <w:bCs/>
              <w:noProof/>
              <w:color w:val="D60E72" w:themeColor="accent4" w:themeShade="BF"/>
            </w:rPr>
            <w:fldChar w:fldCharType="end"/>
          </w:r>
        </w:p>
      </w:sdtContent>
    </w:sdt>
    <w:p w:rsidR="004E1AED" w:rsidRPr="008B2BE5" w:rsidRDefault="004E1AED" w:rsidP="004E1AED">
      <w:pPr>
        <w:pStyle w:val="Title"/>
        <w:rPr>
          <w:rFonts w:asciiTheme="minorHAnsi" w:hAnsiTheme="minorHAnsi"/>
          <w:sz w:val="22"/>
          <w:szCs w:val="22"/>
        </w:rPr>
      </w:pPr>
    </w:p>
    <w:p w:rsidR="00194DF6" w:rsidRDefault="0050747B">
      <w:pPr>
        <w:pStyle w:val="Heading1"/>
      </w:pPr>
      <w:bookmarkStart w:id="0" w:name="_Toc2385994"/>
      <w:r>
        <w:rPr>
          <w:caps w:val="0"/>
        </w:rPr>
        <w:t>Summary</w:t>
      </w:r>
      <w:bookmarkEnd w:id="0"/>
    </w:p>
    <w:p w:rsidR="00C624EB" w:rsidRDefault="0077106C" w:rsidP="0077106C">
      <w:r>
        <w:t xml:space="preserve">This document </w:t>
      </w:r>
      <w:r w:rsidR="006A16EE">
        <w:t xml:space="preserve">is a </w:t>
      </w:r>
      <w:r w:rsidR="00C624EB">
        <w:t>quick</w:t>
      </w:r>
      <w:r w:rsidR="006A16EE">
        <w:t xml:space="preserve"> introduction </w:t>
      </w:r>
      <w:r w:rsidR="00C624EB">
        <w:t>to</w:t>
      </w:r>
      <w:r w:rsidR="006A16EE">
        <w:t xml:space="preserve"> Python. It is intended to keep the document short and handy. It also serves as a proposal </w:t>
      </w:r>
      <w:r w:rsidR="00C624EB">
        <w:t>for all future introductions – pick a small topic and present it within 20 pages. It should be handy so that readers can follow steps to produce the same results.</w:t>
      </w:r>
    </w:p>
    <w:p w:rsidR="00C624EB" w:rsidRDefault="00C624EB" w:rsidP="0077106C">
      <w:r>
        <w:t>Python has been around since 1991(</w:t>
      </w:r>
      <w:hyperlink r:id="rId12" w:history="1">
        <w:r w:rsidRPr="00DA530F">
          <w:rPr>
            <w:rStyle w:val="Hyperlink"/>
          </w:rPr>
          <w:t>https://en.wikipedia.org/wiki/Python_(programming_language)</w:t>
        </w:r>
      </w:hyperlink>
      <w:r>
        <w:t xml:space="preserve"> ). When we talk about Python, in general we refer to CPython (</w:t>
      </w:r>
      <w:hyperlink r:id="rId13" w:history="1">
        <w:r w:rsidRPr="00DA530F">
          <w:rPr>
            <w:rStyle w:val="Hyperlink"/>
          </w:rPr>
          <w:t>https://en.wikipedia.org/wiki/CPython</w:t>
        </w:r>
      </w:hyperlink>
      <w:r>
        <w:t xml:space="preserve">), in contrast to </w:t>
      </w:r>
      <w:proofErr w:type="spellStart"/>
      <w:r>
        <w:t>Jython</w:t>
      </w:r>
      <w:proofErr w:type="spellEnd"/>
      <w:r>
        <w:t xml:space="preserve"> (JVM based implementation) or </w:t>
      </w:r>
      <w:proofErr w:type="spellStart"/>
      <w:r>
        <w:t>IronPython</w:t>
      </w:r>
      <w:proofErr w:type="spellEnd"/>
      <w:r>
        <w:t xml:space="preserve"> (.NET based implementation). In the past 20 years, Java dominants the enterprise world because of JCP and Spring Framework. JCP picks up many best practices of the industry (JEE), such as JDBC, JMS, etc. For example, </w:t>
      </w:r>
      <w:proofErr w:type="spellStart"/>
      <w:r>
        <w:t>PyODBC</w:t>
      </w:r>
      <w:proofErr w:type="spellEnd"/>
      <w:r>
        <w:t xml:space="preserve"> is nowhere close to JDBC in terms of performance (3000 rows/sec insert vs 70000 rows/sec). Spring Framework brings in the ease of use, especially the configuration management and </w:t>
      </w:r>
      <w:proofErr w:type="spellStart"/>
      <w:proofErr w:type="gramStart"/>
      <w:r>
        <w:t>IoC</w:t>
      </w:r>
      <w:proofErr w:type="spellEnd"/>
      <w:proofErr w:type="gramEnd"/>
      <w:r>
        <w:t xml:space="preserve">, which is a rare perfect solution. But Python is not at rest during the same time, and it pounds the industry with more tools heavily. With </w:t>
      </w:r>
      <w:r w:rsidR="005C682B">
        <w:t xml:space="preserve">Python 3 readiness (It took 10 years to move from Python 2 to 3) and </w:t>
      </w:r>
      <w:r w:rsidR="00E80D79">
        <w:t>all the needed tools for enterprise applications and quan</w:t>
      </w:r>
      <w:r w:rsidR="005C682B">
        <w:t>ti</w:t>
      </w:r>
      <w:r w:rsidR="00E80D79">
        <w:t>t</w:t>
      </w:r>
      <w:r w:rsidR="005C682B">
        <w:t>a</w:t>
      </w:r>
      <w:r w:rsidR="00E80D79">
        <w:t>tive computing</w:t>
      </w:r>
      <w:r>
        <w:t xml:space="preserve">, it is time for Python to take off as the leading language in the next 20 years. There will be some minor hiccups, but they can be resolved with not-too-much hassle. </w:t>
      </w:r>
      <w:proofErr w:type="spellStart"/>
      <w:r>
        <w:t>Kotlin</w:t>
      </w:r>
      <w:proofErr w:type="spellEnd"/>
      <w:r>
        <w:t xml:space="preserve"> is created by </w:t>
      </w:r>
      <w:proofErr w:type="spellStart"/>
      <w:r>
        <w:t>JetBrains</w:t>
      </w:r>
      <w:proofErr w:type="spellEnd"/>
      <w:r>
        <w:t xml:space="preserve"> (IntelliJ’s home company) as an opportunity to replace </w:t>
      </w:r>
      <w:proofErr w:type="gramStart"/>
      <w:r w:rsidR="00E80D79">
        <w:t>Java(</w:t>
      </w:r>
      <w:proofErr w:type="gramEnd"/>
      <w:r w:rsidR="00E80D79">
        <w:t xml:space="preserve">both in mobile and server) </w:t>
      </w:r>
      <w:r>
        <w:t xml:space="preserve">under such pressure. Both Google and Spring Framework embrace it now. </w:t>
      </w:r>
    </w:p>
    <w:p w:rsidR="00C624EB" w:rsidRDefault="00C624EB" w:rsidP="0077106C">
      <w:r>
        <w:t>Python is a scripting language in nature since it needs the interpreter to run. It is a common sense to worry about the performance in large scale applications. The resolution is that in general we assume python code is fast. If we find slowness in some segment of code, we rewrite that part in C/C++ and then use SWIG wrapping it and bringing it back to Python (</w:t>
      </w:r>
      <w:hyperlink r:id="rId14" w:history="1">
        <w:r w:rsidRPr="00DA530F">
          <w:rPr>
            <w:rStyle w:val="Hyperlink"/>
          </w:rPr>
          <w:t>https://en.wikipedia.org/wiki/SWIG</w:t>
        </w:r>
      </w:hyperlink>
      <w:r>
        <w:t xml:space="preserve">). </w:t>
      </w:r>
    </w:p>
    <w:p w:rsidR="00C624EB" w:rsidRDefault="00C624EB" w:rsidP="0077106C">
      <w:r>
        <w:t>This document will assume readers know nothing about Python and walk</w:t>
      </w:r>
      <w:r w:rsidR="00E80D79">
        <w:t>s</w:t>
      </w:r>
      <w:r>
        <w:t xml:space="preserve"> through the</w:t>
      </w:r>
      <w:r w:rsidR="00E80D79">
        <w:t xml:space="preserve"> necessary</w:t>
      </w:r>
      <w:r>
        <w:t xml:space="preserve"> steps with readers so that at the end readers can start writing their own applications. Like exploring any programming language, we touch the steps for code running, debugging, and profiling because I believe these are the basic building blocking.</w:t>
      </w:r>
    </w:p>
    <w:p w:rsidR="00B2702A" w:rsidRDefault="00C624EB" w:rsidP="00B2702A">
      <w:pPr>
        <w:pStyle w:val="Heading1"/>
      </w:pPr>
      <w:bookmarkStart w:id="1" w:name="_Toc2385995"/>
      <w:r>
        <w:rPr>
          <w:caps w:val="0"/>
        </w:rPr>
        <w:t xml:space="preserve">Python </w:t>
      </w:r>
      <w:r w:rsidR="00175AC0">
        <w:rPr>
          <w:caps w:val="0"/>
        </w:rPr>
        <w:t>Installation</w:t>
      </w:r>
      <w:bookmarkEnd w:id="1"/>
    </w:p>
    <w:p w:rsidR="00C624EB" w:rsidRDefault="00C624EB" w:rsidP="0077106C">
      <w:r>
        <w:t xml:space="preserve">Back in the old days (and now too), we can install Python with the installer from the official Python site: </w:t>
      </w:r>
      <w:hyperlink r:id="rId15" w:history="1">
        <w:r w:rsidRPr="00DA530F">
          <w:rPr>
            <w:rStyle w:val="Hyperlink"/>
          </w:rPr>
          <w:t>https://www.python.org/downloads/</w:t>
        </w:r>
      </w:hyperlink>
      <w:r>
        <w:t xml:space="preserve">. But because many add-on packages require C/C++ compilation on a particular OS, we use other distributions, or bundle installers, to install pre-compiled packages (We use bundle/distribution </w:t>
      </w:r>
      <w:r>
        <w:lastRenderedPageBreak/>
        <w:t xml:space="preserve">indistinguishably in this document). To name a few packages that require C/C++ compilation, </w:t>
      </w:r>
      <w:proofErr w:type="spellStart"/>
      <w:r>
        <w:t>numpy</w:t>
      </w:r>
      <w:proofErr w:type="spellEnd"/>
      <w:r>
        <w:t xml:space="preserve">, </w:t>
      </w:r>
      <w:proofErr w:type="spellStart"/>
      <w:r>
        <w:t>PyQt</w:t>
      </w:r>
      <w:proofErr w:type="spellEnd"/>
      <w:r>
        <w:t>, python-</w:t>
      </w:r>
      <w:proofErr w:type="spellStart"/>
      <w:r>
        <w:t>ldap</w:t>
      </w:r>
      <w:proofErr w:type="spellEnd"/>
      <w:r>
        <w:t xml:space="preserve">, </w:t>
      </w:r>
      <w:proofErr w:type="spellStart"/>
      <w:r>
        <w:t>pykerberos</w:t>
      </w:r>
      <w:proofErr w:type="spellEnd"/>
      <w:r>
        <w:t>, etc. The closer we get to math or OS services, the more likely we run into that. 3 well known distributions are:</w:t>
      </w:r>
    </w:p>
    <w:p w:rsidR="00C624EB" w:rsidRDefault="00C624EB" w:rsidP="00C624EB">
      <w:pPr>
        <w:pStyle w:val="ListParagraph"/>
        <w:numPr>
          <w:ilvl w:val="0"/>
          <w:numId w:val="23"/>
        </w:numPr>
      </w:pPr>
      <w:r>
        <w:t xml:space="preserve">Ananconda: </w:t>
      </w:r>
      <w:hyperlink r:id="rId16" w:history="1">
        <w:r w:rsidRPr="00DA530F">
          <w:rPr>
            <w:rStyle w:val="Hyperlink"/>
          </w:rPr>
          <w:t>https://www.anaconda.com/distribution/</w:t>
        </w:r>
      </w:hyperlink>
      <w:r>
        <w:t xml:space="preserve"> </w:t>
      </w:r>
    </w:p>
    <w:p w:rsidR="00C624EB" w:rsidRDefault="00C624EB" w:rsidP="00C624EB">
      <w:pPr>
        <w:pStyle w:val="ListParagraph"/>
        <w:numPr>
          <w:ilvl w:val="0"/>
          <w:numId w:val="23"/>
        </w:numPr>
      </w:pPr>
      <w:proofErr w:type="spellStart"/>
      <w:r>
        <w:t>Enthought</w:t>
      </w:r>
      <w:proofErr w:type="spellEnd"/>
      <w:r>
        <w:t xml:space="preserve">: </w:t>
      </w:r>
      <w:hyperlink r:id="rId17" w:history="1">
        <w:r w:rsidRPr="00DA530F">
          <w:rPr>
            <w:rStyle w:val="Hyperlink"/>
          </w:rPr>
          <w:t>https://www.enthought.com/product/canopy/</w:t>
        </w:r>
      </w:hyperlink>
      <w:r>
        <w:t xml:space="preserve"> </w:t>
      </w:r>
    </w:p>
    <w:p w:rsidR="00C624EB" w:rsidRDefault="00C624EB" w:rsidP="00C624EB">
      <w:pPr>
        <w:pStyle w:val="ListParagraph"/>
        <w:numPr>
          <w:ilvl w:val="0"/>
          <w:numId w:val="23"/>
        </w:numPr>
      </w:pPr>
      <w:proofErr w:type="spellStart"/>
      <w:r>
        <w:t>ActivePython</w:t>
      </w:r>
      <w:proofErr w:type="spellEnd"/>
      <w:r>
        <w:t xml:space="preserve">: </w:t>
      </w:r>
      <w:hyperlink r:id="rId18" w:history="1">
        <w:r w:rsidRPr="00DA530F">
          <w:rPr>
            <w:rStyle w:val="Hyperlink"/>
          </w:rPr>
          <w:t>https://www.activestate.com/products/activepython/</w:t>
        </w:r>
      </w:hyperlink>
      <w:r>
        <w:t xml:space="preserve"> </w:t>
      </w:r>
    </w:p>
    <w:p w:rsidR="00C624EB" w:rsidRDefault="00C624EB" w:rsidP="00C624EB">
      <w:r>
        <w:t>Using SWIG and C/C++ is an advanced topic in Python and we don’t cross that in 90% of the usages. Ananconda gains a lot of popularity recently because of the ease of use and letting us avoid C/C++ compilation.</w:t>
      </w:r>
    </w:p>
    <w:p w:rsidR="00C624EB" w:rsidRDefault="00C624EB" w:rsidP="00C624EB">
      <w:r>
        <w:t xml:space="preserve">First, download the target bundle from: </w:t>
      </w:r>
      <w:hyperlink r:id="rId19" w:history="1">
        <w:r w:rsidRPr="00DA530F">
          <w:rPr>
            <w:rStyle w:val="Hyperlink"/>
          </w:rPr>
          <w:t>https://www.anaconda.com/distribution/</w:t>
        </w:r>
      </w:hyperlink>
      <w:r>
        <w:t xml:space="preserve"> or your designated repo:</w:t>
      </w:r>
    </w:p>
    <w:p w:rsidR="00C624EB" w:rsidRDefault="00C624EB" w:rsidP="00C624EB">
      <w:pPr>
        <w:jc w:val="center"/>
      </w:pPr>
      <w:r w:rsidRPr="00C624EB">
        <w:rPr>
          <w:noProof/>
          <w:lang w:eastAsia="zh-CN"/>
        </w:rPr>
        <w:drawing>
          <wp:inline distT="0" distB="0" distL="0" distR="0" wp14:anchorId="17B62CBB" wp14:editId="16FEB0FF">
            <wp:extent cx="5591025" cy="26138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8298" cy="2617204"/>
                    </a:xfrm>
                    <a:prstGeom prst="rect">
                      <a:avLst/>
                    </a:prstGeom>
                  </pic:spPr>
                </pic:pic>
              </a:graphicData>
            </a:graphic>
          </wp:inline>
        </w:drawing>
      </w:r>
    </w:p>
    <w:p w:rsidR="00C624EB" w:rsidRDefault="00C624EB" w:rsidP="00C624EB">
      <w:r>
        <w:t>Do not get confused by the versions here: one for Python version and one for installer version. Let’s forget Python 2.x, that’s history. The installer page is also a little bit confusing:</w:t>
      </w:r>
    </w:p>
    <w:p w:rsidR="00C624EB" w:rsidRDefault="00C624EB" w:rsidP="00C624EB">
      <w:pPr>
        <w:jc w:val="center"/>
      </w:pPr>
      <w:r w:rsidRPr="00C624EB">
        <w:rPr>
          <w:noProof/>
          <w:lang w:eastAsia="zh-CN"/>
        </w:rPr>
        <w:drawing>
          <wp:inline distT="0" distB="0" distL="0" distR="0" wp14:anchorId="0E2363D0" wp14:editId="137C74DE">
            <wp:extent cx="3950898" cy="30720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0796" cy="3079737"/>
                    </a:xfrm>
                    <a:prstGeom prst="rect">
                      <a:avLst/>
                    </a:prstGeom>
                  </pic:spPr>
                </pic:pic>
              </a:graphicData>
            </a:graphic>
          </wp:inline>
        </w:drawing>
      </w:r>
    </w:p>
    <w:p w:rsidR="00C624EB" w:rsidRDefault="00C624EB" w:rsidP="00C624EB">
      <w:r>
        <w:lastRenderedPageBreak/>
        <w:t>The rest of the installation should be smooth. Please verify the following:</w:t>
      </w:r>
    </w:p>
    <w:p w:rsidR="00C624EB" w:rsidRDefault="00C624EB" w:rsidP="00C624EB">
      <w:pPr>
        <w:pStyle w:val="ListParagraph"/>
        <w:numPr>
          <w:ilvl w:val="0"/>
          <w:numId w:val="24"/>
        </w:numPr>
      </w:pPr>
      <w:proofErr w:type="gramStart"/>
      <w:r>
        <w:t>python.exe</w:t>
      </w:r>
      <w:proofErr w:type="gramEnd"/>
      <w:r>
        <w:t xml:space="preserve"> is in the installation directory. </w:t>
      </w:r>
    </w:p>
    <w:p w:rsidR="00C624EB" w:rsidRDefault="00C624EB" w:rsidP="00C624EB">
      <w:pPr>
        <w:pStyle w:val="ListParagraph"/>
        <w:numPr>
          <w:ilvl w:val="0"/>
          <w:numId w:val="24"/>
        </w:numPr>
      </w:pPr>
      <w:r>
        <w:t>Installation directory is on the PATH.</w:t>
      </w:r>
    </w:p>
    <w:p w:rsidR="00C624EB" w:rsidRDefault="00C624EB" w:rsidP="00C624EB">
      <w:pPr>
        <w:pStyle w:val="ListParagraph"/>
        <w:numPr>
          <w:ilvl w:val="0"/>
          <w:numId w:val="24"/>
        </w:numPr>
      </w:pPr>
      <w:r>
        <w:t>The Anaconda menu looks like this:</w:t>
      </w:r>
    </w:p>
    <w:p w:rsidR="00C624EB" w:rsidRDefault="00C624EB" w:rsidP="00C624EB">
      <w:pPr>
        <w:pStyle w:val="ListParagraph"/>
        <w:ind w:left="770"/>
      </w:pPr>
      <w:r w:rsidRPr="00C624EB">
        <w:rPr>
          <w:noProof/>
          <w:lang w:eastAsia="zh-CN"/>
        </w:rPr>
        <w:drawing>
          <wp:inline distT="0" distB="0" distL="0" distR="0" wp14:anchorId="5D6CB93C" wp14:editId="56EEB760">
            <wp:extent cx="5625548" cy="184497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2966" cy="1860522"/>
                    </a:xfrm>
                    <a:prstGeom prst="rect">
                      <a:avLst/>
                    </a:prstGeom>
                  </pic:spPr>
                </pic:pic>
              </a:graphicData>
            </a:graphic>
          </wp:inline>
        </w:drawing>
      </w:r>
    </w:p>
    <w:p w:rsidR="00C624EB" w:rsidRDefault="00C624EB" w:rsidP="00C624EB">
      <w:r>
        <w:t>There are 2 environment variables in Python, PYTHONHOME and PYTHONPATH (similar to JAVA_HOME and CLASSPATH in Java).</w:t>
      </w:r>
    </w:p>
    <w:p w:rsidR="00C624EB" w:rsidRDefault="003E6768" w:rsidP="00C624EB">
      <w:hyperlink r:id="rId23" w:anchor="envvar-PYTHONHOME" w:history="1">
        <w:r w:rsidR="00C624EB" w:rsidRPr="00DA530F">
          <w:rPr>
            <w:rStyle w:val="Hyperlink"/>
          </w:rPr>
          <w:t>https://docs.python.org/3/using/cmdline.html#envvar-PYTHONHOME</w:t>
        </w:r>
      </w:hyperlink>
    </w:p>
    <w:p w:rsidR="00C624EB" w:rsidRDefault="003E6768" w:rsidP="00C624EB">
      <w:hyperlink r:id="rId24" w:anchor="envvar-PYTHONPATH" w:history="1">
        <w:r w:rsidR="00C624EB" w:rsidRPr="00DA530F">
          <w:rPr>
            <w:rStyle w:val="Hyperlink"/>
          </w:rPr>
          <w:t>https://docs.python.org/3/using/cmdline.html#envvar-PYTHONPATH</w:t>
        </w:r>
      </w:hyperlink>
    </w:p>
    <w:p w:rsidR="00C624EB" w:rsidRDefault="00C624EB" w:rsidP="00C624EB">
      <w:r>
        <w:t>Our own code directory should be added to PYTHONPATH before execution (Just like in the Java world, we add our own jars to the CLASSPATH).</w:t>
      </w:r>
    </w:p>
    <w:p w:rsidR="00C624EB" w:rsidRDefault="00C624EB" w:rsidP="00C624EB">
      <w:r>
        <w:t>PYTHONHOME will be quite useful when creating virtual environments later.</w:t>
      </w:r>
      <w:r w:rsidR="008615DE">
        <w:t xml:space="preserve"> Please set PYTHONHOME to the python installation directory where you can find python.exe.</w:t>
      </w:r>
    </w:p>
    <w:p w:rsidR="00C624EB" w:rsidRDefault="00C624EB" w:rsidP="00C624EB">
      <w:r>
        <w:t>The command line interpreter is interactive:</w:t>
      </w:r>
    </w:p>
    <w:p w:rsidR="00C624EB" w:rsidRDefault="00C624EB" w:rsidP="00C624EB">
      <w:r w:rsidRPr="00C624EB">
        <w:rPr>
          <w:noProof/>
          <w:lang w:eastAsia="zh-CN"/>
        </w:rPr>
        <w:drawing>
          <wp:inline distT="0" distB="0" distL="0" distR="0" wp14:anchorId="738D8E44" wp14:editId="7A1E5E9E">
            <wp:extent cx="6858000" cy="13627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1362710"/>
                    </a:xfrm>
                    <a:prstGeom prst="rect">
                      <a:avLst/>
                    </a:prstGeom>
                  </pic:spPr>
                </pic:pic>
              </a:graphicData>
            </a:graphic>
          </wp:inline>
        </w:drawing>
      </w:r>
    </w:p>
    <w:p w:rsidR="00C624EB" w:rsidRDefault="00C624EB" w:rsidP="00C624EB">
      <w:r>
        <w:t xml:space="preserve">We could also run Python code in the non-interactive </w:t>
      </w:r>
      <w:proofErr w:type="gramStart"/>
      <w:r>
        <w:t>way(</w:t>
      </w:r>
      <w:proofErr w:type="gramEnd"/>
      <w:r>
        <w:t>bold lines are input, others are output):</w:t>
      </w:r>
    </w:p>
    <w:p w:rsidR="00C624EB" w:rsidRPr="0067028E" w:rsidRDefault="00C624EB" w:rsidP="00C624EB">
      <w:pPr>
        <w:shd w:val="clear" w:color="auto" w:fill="92D050"/>
        <w:spacing w:before="0" w:after="0"/>
        <w:rPr>
          <w:rFonts w:ascii="Courier New" w:hAnsi="Courier New" w:cs="Courier New"/>
        </w:rPr>
      </w:pPr>
      <w:r>
        <w:rPr>
          <w:rFonts w:ascii="Courier New" w:hAnsi="Courier New" w:cs="Courier New"/>
        </w:rPr>
        <w:t>C:\&gt;</w:t>
      </w:r>
      <w:r>
        <w:rPr>
          <w:rFonts w:ascii="Courier New" w:hAnsi="Courier New" w:cs="Courier New"/>
          <w:b/>
        </w:rPr>
        <w:t>python -c "</w:t>
      </w:r>
      <w:r w:rsidRPr="00C624EB">
        <w:rPr>
          <w:rFonts w:ascii="Courier New" w:hAnsi="Courier New" w:cs="Courier New"/>
          <w:b/>
        </w:rPr>
        <w:t xml:space="preserve">import sys; </w:t>
      </w:r>
      <w:proofErr w:type="gramStart"/>
      <w:r w:rsidRPr="00C624EB">
        <w:rPr>
          <w:rFonts w:ascii="Courier New" w:hAnsi="Courier New" w:cs="Courier New"/>
          <w:b/>
        </w:rPr>
        <w:t>print(</w:t>
      </w:r>
      <w:proofErr w:type="spellStart"/>
      <w:proofErr w:type="gramEnd"/>
      <w:r w:rsidRPr="00C624EB">
        <w:rPr>
          <w:rFonts w:ascii="Courier New" w:hAnsi="Courier New" w:cs="Courier New"/>
          <w:b/>
        </w:rPr>
        <w:t>sys.version</w:t>
      </w:r>
      <w:proofErr w:type="spellEnd"/>
      <w:r w:rsidRPr="00C624EB">
        <w:rPr>
          <w:rFonts w:ascii="Courier New" w:hAnsi="Courier New" w:cs="Courier New"/>
          <w:b/>
        </w:rPr>
        <w:t>)</w:t>
      </w:r>
      <w:r w:rsidRPr="00E94A83">
        <w:rPr>
          <w:rFonts w:ascii="Courier New" w:hAnsi="Courier New" w:cs="Courier New"/>
          <w:b/>
        </w:rPr>
        <w:t>"</w:t>
      </w:r>
    </w:p>
    <w:p w:rsidR="00C624EB" w:rsidRPr="00EB1F51" w:rsidRDefault="00C624EB" w:rsidP="00C624EB">
      <w:pPr>
        <w:shd w:val="clear" w:color="auto" w:fill="92D050"/>
        <w:spacing w:before="0" w:after="0"/>
        <w:rPr>
          <w:rFonts w:ascii="Courier New" w:hAnsi="Courier New" w:cs="Courier New"/>
        </w:rPr>
      </w:pPr>
      <w:r w:rsidRPr="00C624EB">
        <w:rPr>
          <w:rFonts w:ascii="Courier New" w:hAnsi="Courier New" w:cs="Courier New"/>
        </w:rPr>
        <w:t>3.7.1 (</w:t>
      </w:r>
      <w:proofErr w:type="gramStart"/>
      <w:r w:rsidRPr="00C624EB">
        <w:rPr>
          <w:rFonts w:ascii="Courier New" w:hAnsi="Courier New" w:cs="Courier New"/>
        </w:rPr>
        <w:t>default</w:t>
      </w:r>
      <w:proofErr w:type="gramEnd"/>
      <w:r w:rsidRPr="00C624EB">
        <w:rPr>
          <w:rFonts w:ascii="Courier New" w:hAnsi="Courier New" w:cs="Courier New"/>
        </w:rPr>
        <w:t>, Dec 10 2018, 22:54:23) [MSC v.1915 64 bit (AMD64)]</w:t>
      </w:r>
    </w:p>
    <w:p w:rsidR="00C624EB" w:rsidRDefault="00C624EB" w:rsidP="00C624EB">
      <w:r>
        <w:t>Along with the installation, there is a powerful tool, conda, under $PYTHONHOME/Scripts, which should be in your PATH too (set by the installation, there are also other tools in the same folder). To list all the packages installed by the Anaconda installer:</w:t>
      </w:r>
    </w:p>
    <w:p w:rsidR="00C624EB" w:rsidRPr="0067028E" w:rsidRDefault="00C624EB" w:rsidP="00C624EB">
      <w:pPr>
        <w:shd w:val="clear" w:color="auto" w:fill="92D050"/>
        <w:spacing w:before="0" w:after="0"/>
        <w:rPr>
          <w:rFonts w:ascii="Courier New" w:hAnsi="Courier New" w:cs="Courier New"/>
        </w:rPr>
      </w:pPr>
      <w:r>
        <w:rPr>
          <w:rFonts w:ascii="Courier New" w:hAnsi="Courier New" w:cs="Courier New"/>
        </w:rPr>
        <w:t>C:\&gt;</w:t>
      </w:r>
      <w:r w:rsidRPr="00C624EB">
        <w:rPr>
          <w:rFonts w:ascii="Courier New" w:hAnsi="Courier New" w:cs="Courier New"/>
          <w:b/>
        </w:rPr>
        <w:t>conda list</w:t>
      </w:r>
    </w:p>
    <w:p w:rsidR="00C624EB" w:rsidRPr="00C624EB" w:rsidRDefault="00C624EB" w:rsidP="00C624EB">
      <w:pPr>
        <w:shd w:val="clear" w:color="auto" w:fill="92D050"/>
        <w:spacing w:before="0" w:after="0"/>
        <w:rPr>
          <w:rFonts w:ascii="Courier New" w:hAnsi="Courier New" w:cs="Courier New"/>
        </w:rPr>
      </w:pPr>
      <w:r w:rsidRPr="00C624EB">
        <w:rPr>
          <w:rFonts w:ascii="Courier New" w:hAnsi="Courier New" w:cs="Courier New"/>
        </w:rPr>
        <w:t># packages in environment at D:\0dev\Anaconda3:</w:t>
      </w:r>
    </w:p>
    <w:p w:rsidR="00C624EB" w:rsidRPr="00C624EB" w:rsidRDefault="00C624EB" w:rsidP="00C624EB">
      <w:pPr>
        <w:shd w:val="clear" w:color="auto" w:fill="92D050"/>
        <w:spacing w:before="0" w:after="0"/>
        <w:rPr>
          <w:rFonts w:ascii="Courier New" w:hAnsi="Courier New" w:cs="Courier New"/>
        </w:rPr>
      </w:pPr>
      <w:r w:rsidRPr="00C624EB">
        <w:rPr>
          <w:rFonts w:ascii="Courier New" w:hAnsi="Courier New" w:cs="Courier New"/>
        </w:rPr>
        <w:lastRenderedPageBreak/>
        <w:t>#</w:t>
      </w:r>
    </w:p>
    <w:p w:rsidR="00C624EB" w:rsidRPr="00C624EB" w:rsidRDefault="00C624EB" w:rsidP="00C624EB">
      <w:pPr>
        <w:shd w:val="clear" w:color="auto" w:fill="92D050"/>
        <w:spacing w:before="0" w:after="0"/>
        <w:rPr>
          <w:rFonts w:ascii="Courier New" w:hAnsi="Courier New" w:cs="Courier New"/>
        </w:rPr>
      </w:pPr>
      <w:r w:rsidRPr="00C624EB">
        <w:rPr>
          <w:rFonts w:ascii="Courier New" w:hAnsi="Courier New" w:cs="Courier New"/>
        </w:rPr>
        <w:t xml:space="preserve"># Name                    Version                   </w:t>
      </w:r>
      <w:proofErr w:type="gramStart"/>
      <w:r w:rsidRPr="00C624EB">
        <w:rPr>
          <w:rFonts w:ascii="Courier New" w:hAnsi="Courier New" w:cs="Courier New"/>
        </w:rPr>
        <w:t>Build  Channel</w:t>
      </w:r>
      <w:proofErr w:type="gramEnd"/>
    </w:p>
    <w:p w:rsidR="00C624EB" w:rsidRPr="00C624EB" w:rsidRDefault="00C624EB" w:rsidP="00C624EB">
      <w:pPr>
        <w:shd w:val="clear" w:color="auto" w:fill="92D050"/>
        <w:spacing w:before="0" w:after="0"/>
        <w:rPr>
          <w:rFonts w:ascii="Courier New" w:hAnsi="Courier New" w:cs="Courier New"/>
        </w:rPr>
      </w:pPr>
      <w:r w:rsidRPr="00C624EB">
        <w:rPr>
          <w:rFonts w:ascii="Courier New" w:hAnsi="Courier New" w:cs="Courier New"/>
        </w:rPr>
        <w:t>_</w:t>
      </w:r>
      <w:proofErr w:type="spellStart"/>
      <w:r w:rsidRPr="00C624EB">
        <w:rPr>
          <w:rFonts w:ascii="Courier New" w:hAnsi="Courier New" w:cs="Courier New"/>
        </w:rPr>
        <w:t>ipyw_jlab_nb_ext_conf</w:t>
      </w:r>
      <w:proofErr w:type="spellEnd"/>
      <w:r w:rsidRPr="00C624EB">
        <w:rPr>
          <w:rFonts w:ascii="Courier New" w:hAnsi="Courier New" w:cs="Courier New"/>
        </w:rPr>
        <w:t xml:space="preserve">    0.1.0                    py37_0</w:t>
      </w:r>
    </w:p>
    <w:p w:rsidR="00C624EB" w:rsidRPr="00C624EB" w:rsidRDefault="00C624EB" w:rsidP="00C624EB">
      <w:pPr>
        <w:shd w:val="clear" w:color="auto" w:fill="92D050"/>
        <w:spacing w:before="0" w:after="0"/>
        <w:rPr>
          <w:rFonts w:ascii="Courier New" w:hAnsi="Courier New" w:cs="Courier New"/>
        </w:rPr>
      </w:pPr>
      <w:proofErr w:type="gramStart"/>
      <w:r w:rsidRPr="00C624EB">
        <w:rPr>
          <w:rFonts w:ascii="Courier New" w:hAnsi="Courier New" w:cs="Courier New"/>
        </w:rPr>
        <w:t>alabaster</w:t>
      </w:r>
      <w:proofErr w:type="gramEnd"/>
      <w:r w:rsidRPr="00C624EB">
        <w:rPr>
          <w:rFonts w:ascii="Courier New" w:hAnsi="Courier New" w:cs="Courier New"/>
        </w:rPr>
        <w:t xml:space="preserve">                 0.7.12                   py37_0</w:t>
      </w:r>
    </w:p>
    <w:p w:rsidR="00C624EB" w:rsidRPr="00C624EB" w:rsidRDefault="00C624EB" w:rsidP="00C624EB">
      <w:pPr>
        <w:shd w:val="clear" w:color="auto" w:fill="92D050"/>
        <w:spacing w:before="0" w:after="0"/>
        <w:rPr>
          <w:rFonts w:ascii="Courier New" w:hAnsi="Courier New" w:cs="Courier New"/>
        </w:rPr>
      </w:pPr>
      <w:proofErr w:type="gramStart"/>
      <w:r w:rsidRPr="00C624EB">
        <w:rPr>
          <w:rFonts w:ascii="Courier New" w:hAnsi="Courier New" w:cs="Courier New"/>
        </w:rPr>
        <w:t>anaconda</w:t>
      </w:r>
      <w:proofErr w:type="gramEnd"/>
      <w:r w:rsidRPr="00C624EB">
        <w:rPr>
          <w:rFonts w:ascii="Courier New" w:hAnsi="Courier New" w:cs="Courier New"/>
        </w:rPr>
        <w:t xml:space="preserve">                  2018.12                  py37_0</w:t>
      </w:r>
    </w:p>
    <w:p w:rsidR="00C624EB" w:rsidRPr="00C624EB" w:rsidRDefault="00C624EB" w:rsidP="00C624EB">
      <w:pPr>
        <w:shd w:val="clear" w:color="auto" w:fill="92D050"/>
        <w:spacing w:before="0" w:after="0"/>
        <w:rPr>
          <w:rFonts w:ascii="Courier New" w:hAnsi="Courier New" w:cs="Courier New"/>
        </w:rPr>
      </w:pPr>
      <w:proofErr w:type="gramStart"/>
      <w:r w:rsidRPr="00C624EB">
        <w:rPr>
          <w:rFonts w:ascii="Courier New" w:hAnsi="Courier New" w:cs="Courier New"/>
        </w:rPr>
        <w:t>anaconda-client</w:t>
      </w:r>
      <w:proofErr w:type="gramEnd"/>
      <w:r w:rsidRPr="00C624EB">
        <w:rPr>
          <w:rFonts w:ascii="Courier New" w:hAnsi="Courier New" w:cs="Courier New"/>
        </w:rPr>
        <w:t xml:space="preserve">           1.7.2                    py37_0</w:t>
      </w:r>
    </w:p>
    <w:p w:rsidR="00C624EB" w:rsidRPr="00C624EB" w:rsidRDefault="00C624EB" w:rsidP="00C624EB">
      <w:pPr>
        <w:shd w:val="clear" w:color="auto" w:fill="92D050"/>
        <w:spacing w:before="0" w:after="0"/>
        <w:rPr>
          <w:rFonts w:ascii="Courier New" w:hAnsi="Courier New" w:cs="Courier New"/>
        </w:rPr>
      </w:pPr>
      <w:proofErr w:type="gramStart"/>
      <w:r w:rsidRPr="00C624EB">
        <w:rPr>
          <w:rFonts w:ascii="Courier New" w:hAnsi="Courier New" w:cs="Courier New"/>
        </w:rPr>
        <w:t>anaconda-navigator</w:t>
      </w:r>
      <w:proofErr w:type="gramEnd"/>
      <w:r w:rsidRPr="00C624EB">
        <w:rPr>
          <w:rFonts w:ascii="Courier New" w:hAnsi="Courier New" w:cs="Courier New"/>
        </w:rPr>
        <w:t xml:space="preserve">        1.9.6                    py37_0</w:t>
      </w:r>
    </w:p>
    <w:p w:rsidR="00C624EB" w:rsidRPr="00C624EB" w:rsidRDefault="00C624EB" w:rsidP="00C624EB">
      <w:pPr>
        <w:shd w:val="clear" w:color="auto" w:fill="92D050"/>
        <w:spacing w:before="0" w:after="0"/>
        <w:rPr>
          <w:rFonts w:ascii="Courier New" w:hAnsi="Courier New" w:cs="Courier New"/>
        </w:rPr>
      </w:pPr>
      <w:proofErr w:type="gramStart"/>
      <w:r w:rsidRPr="00C624EB">
        <w:rPr>
          <w:rFonts w:ascii="Courier New" w:hAnsi="Courier New" w:cs="Courier New"/>
        </w:rPr>
        <w:t>anaconda-project</w:t>
      </w:r>
      <w:proofErr w:type="gramEnd"/>
      <w:r w:rsidRPr="00C624EB">
        <w:rPr>
          <w:rFonts w:ascii="Courier New" w:hAnsi="Courier New" w:cs="Courier New"/>
        </w:rPr>
        <w:t xml:space="preserve">          0.8.2                    py37_0</w:t>
      </w:r>
    </w:p>
    <w:p w:rsidR="00C624EB" w:rsidRPr="00C624EB" w:rsidRDefault="00C624EB" w:rsidP="00C624EB">
      <w:pPr>
        <w:shd w:val="clear" w:color="auto" w:fill="92D050"/>
        <w:spacing w:before="0" w:after="0"/>
        <w:rPr>
          <w:rFonts w:ascii="Courier New" w:hAnsi="Courier New" w:cs="Courier New"/>
        </w:rPr>
      </w:pPr>
      <w:r w:rsidRPr="00C624EB">
        <w:rPr>
          <w:rFonts w:ascii="Courier New" w:hAnsi="Courier New" w:cs="Courier New"/>
        </w:rPr>
        <w:t>asn1crypto                0.24.0                   py37_0</w:t>
      </w:r>
    </w:p>
    <w:p w:rsidR="00C624EB" w:rsidRPr="00C624EB" w:rsidRDefault="00C624EB" w:rsidP="00C624EB">
      <w:pPr>
        <w:shd w:val="clear" w:color="auto" w:fill="92D050"/>
        <w:spacing w:before="0" w:after="0"/>
        <w:rPr>
          <w:rFonts w:ascii="Courier New" w:hAnsi="Courier New" w:cs="Courier New"/>
        </w:rPr>
      </w:pPr>
      <w:proofErr w:type="spellStart"/>
      <w:proofErr w:type="gramStart"/>
      <w:r w:rsidRPr="00C624EB">
        <w:rPr>
          <w:rFonts w:ascii="Courier New" w:hAnsi="Courier New" w:cs="Courier New"/>
        </w:rPr>
        <w:t>astroid</w:t>
      </w:r>
      <w:proofErr w:type="spellEnd"/>
      <w:proofErr w:type="gramEnd"/>
      <w:r w:rsidRPr="00C624EB">
        <w:rPr>
          <w:rFonts w:ascii="Courier New" w:hAnsi="Courier New" w:cs="Courier New"/>
        </w:rPr>
        <w:t xml:space="preserve">                   2.1.0                    py37_0</w:t>
      </w:r>
    </w:p>
    <w:p w:rsidR="00C624EB" w:rsidRPr="00C624EB" w:rsidRDefault="00C624EB" w:rsidP="00C624EB">
      <w:pPr>
        <w:shd w:val="clear" w:color="auto" w:fill="92D050"/>
        <w:spacing w:before="0" w:after="0"/>
        <w:rPr>
          <w:rFonts w:ascii="Courier New" w:hAnsi="Courier New" w:cs="Courier New"/>
        </w:rPr>
      </w:pPr>
      <w:proofErr w:type="spellStart"/>
      <w:proofErr w:type="gramStart"/>
      <w:r w:rsidRPr="00C624EB">
        <w:rPr>
          <w:rFonts w:ascii="Courier New" w:hAnsi="Courier New" w:cs="Courier New"/>
        </w:rPr>
        <w:t>astropy</w:t>
      </w:r>
      <w:proofErr w:type="spellEnd"/>
      <w:proofErr w:type="gramEnd"/>
      <w:r w:rsidRPr="00C624EB">
        <w:rPr>
          <w:rFonts w:ascii="Courier New" w:hAnsi="Courier New" w:cs="Courier New"/>
        </w:rPr>
        <w:t xml:space="preserve">                   3.1              py37he774522_0</w:t>
      </w:r>
    </w:p>
    <w:p w:rsidR="00C624EB" w:rsidRDefault="00C624EB" w:rsidP="00C624EB">
      <w:pPr>
        <w:shd w:val="clear" w:color="auto" w:fill="92D050"/>
        <w:spacing w:before="0" w:after="0"/>
        <w:rPr>
          <w:rFonts w:ascii="Courier New" w:hAnsi="Courier New" w:cs="Courier New"/>
        </w:rPr>
      </w:pPr>
      <w:proofErr w:type="spellStart"/>
      <w:proofErr w:type="gramStart"/>
      <w:r w:rsidRPr="00C624EB">
        <w:rPr>
          <w:rFonts w:ascii="Courier New" w:hAnsi="Courier New" w:cs="Courier New"/>
        </w:rPr>
        <w:t>atomicwrites</w:t>
      </w:r>
      <w:proofErr w:type="spellEnd"/>
      <w:proofErr w:type="gramEnd"/>
      <w:r w:rsidRPr="00C624EB">
        <w:rPr>
          <w:rFonts w:ascii="Courier New" w:hAnsi="Courier New" w:cs="Courier New"/>
        </w:rPr>
        <w:t xml:space="preserve">              1.2.1                    py37_0 </w:t>
      </w:r>
    </w:p>
    <w:p w:rsidR="00C624EB" w:rsidRDefault="00C624EB" w:rsidP="00C624EB">
      <w:pPr>
        <w:shd w:val="clear" w:color="auto" w:fill="92D050"/>
        <w:spacing w:before="0" w:after="0"/>
        <w:rPr>
          <w:rFonts w:ascii="Courier New" w:hAnsi="Courier New" w:cs="Courier New"/>
        </w:rPr>
      </w:pPr>
      <w:r>
        <w:rPr>
          <w:rFonts w:ascii="Courier New" w:hAnsi="Courier New" w:cs="Courier New"/>
        </w:rPr>
        <w:t>. . . . .</w:t>
      </w:r>
    </w:p>
    <w:p w:rsidR="00C624EB" w:rsidRDefault="00C624EB" w:rsidP="00C624EB">
      <w:r>
        <w:t>This shows the package names, versions, build tool, and conda channels. Builds are like python packager or C++ compiler, such as vc_9 or &lt;pip&gt;</w:t>
      </w:r>
      <w:r w:rsidR="00E64569">
        <w:t xml:space="preserve"> </w:t>
      </w:r>
      <w:r>
        <w:t xml:space="preserve">(a packager in Python). Channels are default to anaconda, others are conda-forge or </w:t>
      </w:r>
      <w:proofErr w:type="spellStart"/>
      <w:r>
        <w:t>pypi</w:t>
      </w:r>
      <w:proofErr w:type="spellEnd"/>
      <w:r>
        <w:t>. Channel concept is very close to Maven’s repository, for more information, check the official document:</w:t>
      </w:r>
    </w:p>
    <w:p w:rsidR="00C624EB" w:rsidRDefault="003E6768" w:rsidP="00C624EB">
      <w:hyperlink r:id="rId26" w:history="1">
        <w:r w:rsidR="00C624EB" w:rsidRPr="00DA530F">
          <w:rPr>
            <w:rStyle w:val="Hyperlink"/>
          </w:rPr>
          <w:t>https://docs.anaconda.com/anaconda/user-guide/tasks/using-repositories/</w:t>
        </w:r>
      </w:hyperlink>
    </w:p>
    <w:p w:rsidR="00C624EB" w:rsidRDefault="00C624EB" w:rsidP="00C624EB">
      <w:r>
        <w:t>Package/library dependency management is a big change since Linux built rpm and Maven was created in Java. The same concept has spread out to other areas:</w:t>
      </w:r>
    </w:p>
    <w:p w:rsidR="00C624EB" w:rsidRDefault="00C624EB" w:rsidP="00C624EB">
      <w:pPr>
        <w:pStyle w:val="ListParagraph"/>
        <w:numPr>
          <w:ilvl w:val="0"/>
          <w:numId w:val="25"/>
        </w:numPr>
      </w:pPr>
      <w:r>
        <w:t xml:space="preserve">C# has </w:t>
      </w:r>
      <w:proofErr w:type="spellStart"/>
      <w:r>
        <w:t>Nuget</w:t>
      </w:r>
      <w:proofErr w:type="spellEnd"/>
      <w:r>
        <w:t xml:space="preserve">, </w:t>
      </w:r>
      <w:hyperlink r:id="rId27" w:history="1">
        <w:r w:rsidRPr="00DA530F">
          <w:rPr>
            <w:rStyle w:val="Hyperlink"/>
          </w:rPr>
          <w:t>https://www.nuget.org/</w:t>
        </w:r>
      </w:hyperlink>
      <w:r>
        <w:t xml:space="preserve"> </w:t>
      </w:r>
    </w:p>
    <w:p w:rsidR="00C624EB" w:rsidRDefault="00C624EB" w:rsidP="00C624EB">
      <w:pPr>
        <w:pStyle w:val="ListParagraph"/>
        <w:numPr>
          <w:ilvl w:val="0"/>
          <w:numId w:val="25"/>
        </w:numPr>
      </w:pPr>
      <w:r>
        <w:t>Linux has rpm/apt/</w:t>
      </w:r>
      <w:proofErr w:type="spellStart"/>
      <w:r>
        <w:t>etc</w:t>
      </w:r>
      <w:proofErr w:type="spellEnd"/>
    </w:p>
    <w:p w:rsidR="00C624EB" w:rsidRDefault="00C624EB" w:rsidP="00C624EB">
      <w:pPr>
        <w:pStyle w:val="ListParagraph"/>
        <w:numPr>
          <w:ilvl w:val="0"/>
          <w:numId w:val="25"/>
        </w:numPr>
      </w:pPr>
      <w:r>
        <w:t xml:space="preserve">JavaScript has Node.js and </w:t>
      </w:r>
      <w:proofErr w:type="spellStart"/>
      <w:r>
        <w:t>npm</w:t>
      </w:r>
      <w:proofErr w:type="spellEnd"/>
      <w:r>
        <w:t xml:space="preserve">, </w:t>
      </w:r>
      <w:hyperlink r:id="rId28" w:history="1">
        <w:r w:rsidRPr="00DA530F">
          <w:rPr>
            <w:rStyle w:val="Hyperlink"/>
          </w:rPr>
          <w:t>https://nodejs.org/en/</w:t>
        </w:r>
      </w:hyperlink>
      <w:r>
        <w:t xml:space="preserve"> and </w:t>
      </w:r>
      <w:hyperlink r:id="rId29" w:history="1">
        <w:r w:rsidRPr="00DA530F">
          <w:rPr>
            <w:rStyle w:val="Hyperlink"/>
          </w:rPr>
          <w:t>https://www.npmjs.com/</w:t>
        </w:r>
      </w:hyperlink>
      <w:r>
        <w:t xml:space="preserve"> </w:t>
      </w:r>
    </w:p>
    <w:p w:rsidR="00C624EB" w:rsidRDefault="00C624EB" w:rsidP="00C624EB">
      <w:pPr>
        <w:pStyle w:val="ListParagraph"/>
        <w:numPr>
          <w:ilvl w:val="0"/>
          <w:numId w:val="25"/>
        </w:numPr>
      </w:pPr>
      <w:r>
        <w:t xml:space="preserve">Windows software installation has chocolatey, </w:t>
      </w:r>
      <w:hyperlink r:id="rId30" w:history="1">
        <w:r w:rsidRPr="00DA530F">
          <w:rPr>
            <w:rStyle w:val="Hyperlink"/>
          </w:rPr>
          <w:t>https://chocolatey.org/</w:t>
        </w:r>
      </w:hyperlink>
      <w:r>
        <w:t xml:space="preserve"> </w:t>
      </w:r>
    </w:p>
    <w:p w:rsidR="00C624EB" w:rsidRDefault="00C624EB" w:rsidP="00C624EB">
      <w:r>
        <w:t xml:space="preserve">To illustrate how to use conda to install new packages, we are going to install a Linux/Unix command line package so that we could run common </w:t>
      </w:r>
      <w:proofErr w:type="spellStart"/>
      <w:r>
        <w:t>linux</w:t>
      </w:r>
      <w:proofErr w:type="spellEnd"/>
      <w:r>
        <w:t>/</w:t>
      </w:r>
      <w:proofErr w:type="spellStart"/>
      <w:r>
        <w:t>unix</w:t>
      </w:r>
      <w:proofErr w:type="spellEnd"/>
      <w:r>
        <w:t xml:space="preserve"> commands on Windows. If needed, we need to set HTTP proxies first:</w:t>
      </w:r>
    </w:p>
    <w:p w:rsidR="00C624EB" w:rsidRDefault="00C624EB" w:rsidP="00C624EB">
      <w:pPr>
        <w:shd w:val="clear" w:color="auto" w:fill="92D050"/>
        <w:spacing w:after="0"/>
        <w:rPr>
          <w:rFonts w:ascii="Courier New" w:hAnsi="Courier New" w:cs="Courier New"/>
        </w:rPr>
      </w:pPr>
      <w:r>
        <w:rPr>
          <w:rFonts w:ascii="Courier New" w:hAnsi="Courier New" w:cs="Courier New"/>
        </w:rPr>
        <w:t>C:\&gt;</w:t>
      </w:r>
      <w:r w:rsidRPr="00C624EB">
        <w:rPr>
          <w:rFonts w:ascii="Courier New" w:hAnsi="Courier New" w:cs="Courier New"/>
          <w:b/>
        </w:rPr>
        <w:t xml:space="preserve">set </w:t>
      </w:r>
      <w:proofErr w:type="spellStart"/>
      <w:r w:rsidRPr="00C624EB">
        <w:rPr>
          <w:rFonts w:ascii="Courier New" w:hAnsi="Courier New" w:cs="Courier New"/>
          <w:b/>
        </w:rPr>
        <w:t>http_proxy</w:t>
      </w:r>
      <w:proofErr w:type="spellEnd"/>
      <w:r w:rsidRPr="00C624EB">
        <w:rPr>
          <w:rFonts w:ascii="Courier New" w:hAnsi="Courier New" w:cs="Courier New"/>
          <w:b/>
        </w:rPr>
        <w:t>=. . .</w:t>
      </w:r>
    </w:p>
    <w:p w:rsidR="00C624EB" w:rsidRPr="00C624EB" w:rsidRDefault="00C624EB" w:rsidP="00C624EB">
      <w:pPr>
        <w:shd w:val="clear" w:color="auto" w:fill="92D050"/>
        <w:spacing w:after="0"/>
        <w:rPr>
          <w:rFonts w:ascii="Courier New" w:hAnsi="Courier New" w:cs="Courier New"/>
          <w:b/>
        </w:rPr>
      </w:pPr>
      <w:r>
        <w:rPr>
          <w:rFonts w:ascii="Courier New" w:hAnsi="Courier New" w:cs="Courier New"/>
        </w:rPr>
        <w:t>C:\&gt;</w:t>
      </w:r>
      <w:r w:rsidRPr="00C624EB">
        <w:rPr>
          <w:rFonts w:ascii="Courier New" w:hAnsi="Courier New" w:cs="Courier New"/>
          <w:b/>
        </w:rPr>
        <w:t xml:space="preserve">set </w:t>
      </w:r>
      <w:proofErr w:type="spellStart"/>
      <w:r w:rsidRPr="00C624EB">
        <w:rPr>
          <w:rFonts w:ascii="Courier New" w:hAnsi="Courier New" w:cs="Courier New"/>
          <w:b/>
        </w:rPr>
        <w:t>https_proxy</w:t>
      </w:r>
      <w:proofErr w:type="spellEnd"/>
      <w:r w:rsidRPr="00C624EB">
        <w:rPr>
          <w:rFonts w:ascii="Courier New" w:hAnsi="Courier New" w:cs="Courier New"/>
          <w:b/>
        </w:rPr>
        <w:t>=. . .</w:t>
      </w:r>
    </w:p>
    <w:p w:rsidR="00C624EB" w:rsidRPr="00442792" w:rsidRDefault="00C624EB" w:rsidP="00C624EB">
      <w:pPr>
        <w:shd w:val="clear" w:color="auto" w:fill="92D050"/>
        <w:spacing w:after="0"/>
        <w:rPr>
          <w:rFonts w:ascii="Courier New" w:hAnsi="Courier New" w:cs="Courier New"/>
        </w:rPr>
      </w:pPr>
      <w:r>
        <w:rPr>
          <w:rFonts w:ascii="Courier New" w:hAnsi="Courier New" w:cs="Courier New"/>
        </w:rPr>
        <w:t>C:\&gt;</w:t>
      </w:r>
      <w:r w:rsidRPr="003968A1">
        <w:rPr>
          <w:rFonts w:ascii="Courier New" w:hAnsi="Courier New" w:cs="Courier New"/>
          <w:b/>
        </w:rPr>
        <w:t xml:space="preserve">conda install </w:t>
      </w:r>
      <w:proofErr w:type="spellStart"/>
      <w:r w:rsidRPr="003968A1">
        <w:rPr>
          <w:rFonts w:ascii="Courier New" w:hAnsi="Courier New" w:cs="Courier New"/>
          <w:b/>
        </w:rPr>
        <w:t>unxutils</w:t>
      </w:r>
      <w:proofErr w:type="spellEnd"/>
    </w:p>
    <w:p w:rsidR="00C624EB" w:rsidRDefault="00C624EB" w:rsidP="00C624EB">
      <w:pPr>
        <w:spacing w:after="0"/>
      </w:pPr>
      <w:r>
        <w:t xml:space="preserve">This is to tell conda to install the package </w:t>
      </w:r>
      <w:proofErr w:type="spellStart"/>
      <w:r>
        <w:t>unxutils</w:t>
      </w:r>
      <w:proofErr w:type="spellEnd"/>
      <w:r>
        <w:t xml:space="preserve"> from the official conda channel, anaconda. It also installs any dependent packages - this is one of the benefits when using conda. Otherwise we have to figure out the dependencies and install them one by one in the right order. This package is installed in the Scripts directory under Python home and contains a lot of UNIX/Linux commands. For example, we could use grep to find out whether a package is installed</w:t>
      </w:r>
    </w:p>
    <w:p w:rsidR="00C624EB" w:rsidRPr="00442792" w:rsidRDefault="00C624EB" w:rsidP="00C624EB">
      <w:pPr>
        <w:shd w:val="clear" w:color="auto" w:fill="92D050"/>
        <w:spacing w:after="0"/>
        <w:rPr>
          <w:rFonts w:ascii="Courier New" w:hAnsi="Courier New" w:cs="Courier New"/>
        </w:rPr>
      </w:pPr>
      <w:r w:rsidRPr="00442792">
        <w:rPr>
          <w:rFonts w:ascii="Courier New" w:hAnsi="Courier New" w:cs="Courier New"/>
        </w:rPr>
        <w:t>C:\&gt;</w:t>
      </w:r>
      <w:r w:rsidRPr="003968A1">
        <w:rPr>
          <w:rFonts w:ascii="Courier New" w:hAnsi="Courier New" w:cs="Courier New"/>
          <w:b/>
        </w:rPr>
        <w:t xml:space="preserve">conda list | grep </w:t>
      </w:r>
      <w:proofErr w:type="spellStart"/>
      <w:r w:rsidRPr="003968A1">
        <w:rPr>
          <w:rFonts w:ascii="Courier New" w:hAnsi="Courier New" w:cs="Courier New"/>
          <w:b/>
        </w:rPr>
        <w:t>numpy</w:t>
      </w:r>
      <w:proofErr w:type="spellEnd"/>
    </w:p>
    <w:p w:rsidR="00C624EB" w:rsidRPr="00C624EB" w:rsidRDefault="00C624EB" w:rsidP="00C624EB">
      <w:pPr>
        <w:shd w:val="clear" w:color="auto" w:fill="92D050"/>
        <w:spacing w:before="0" w:after="0"/>
        <w:rPr>
          <w:rFonts w:ascii="Courier New" w:hAnsi="Courier New" w:cs="Courier New"/>
        </w:rPr>
      </w:pPr>
      <w:proofErr w:type="spellStart"/>
      <w:proofErr w:type="gramStart"/>
      <w:r w:rsidRPr="00C624EB">
        <w:rPr>
          <w:rFonts w:ascii="Courier New" w:hAnsi="Courier New" w:cs="Courier New"/>
        </w:rPr>
        <w:t>numpy</w:t>
      </w:r>
      <w:proofErr w:type="spellEnd"/>
      <w:proofErr w:type="gramEnd"/>
      <w:r w:rsidRPr="00C624EB">
        <w:rPr>
          <w:rFonts w:ascii="Courier New" w:hAnsi="Courier New" w:cs="Courier New"/>
        </w:rPr>
        <w:t xml:space="preserve">                     1.15.4           py37h19fb1c0_0</w:t>
      </w:r>
    </w:p>
    <w:p w:rsidR="00C624EB" w:rsidRPr="00C624EB" w:rsidRDefault="00C624EB" w:rsidP="00C624EB">
      <w:pPr>
        <w:shd w:val="clear" w:color="auto" w:fill="92D050"/>
        <w:spacing w:before="0" w:after="0"/>
        <w:rPr>
          <w:rFonts w:ascii="Courier New" w:hAnsi="Courier New" w:cs="Courier New"/>
        </w:rPr>
      </w:pPr>
      <w:proofErr w:type="spellStart"/>
      <w:proofErr w:type="gramStart"/>
      <w:r w:rsidRPr="00C624EB">
        <w:rPr>
          <w:rFonts w:ascii="Courier New" w:hAnsi="Courier New" w:cs="Courier New"/>
        </w:rPr>
        <w:t>numpy</w:t>
      </w:r>
      <w:proofErr w:type="spellEnd"/>
      <w:r w:rsidRPr="00C624EB">
        <w:rPr>
          <w:rFonts w:ascii="Courier New" w:hAnsi="Courier New" w:cs="Courier New"/>
        </w:rPr>
        <w:t>-base</w:t>
      </w:r>
      <w:proofErr w:type="gramEnd"/>
      <w:r w:rsidRPr="00C624EB">
        <w:rPr>
          <w:rFonts w:ascii="Courier New" w:hAnsi="Courier New" w:cs="Courier New"/>
        </w:rPr>
        <w:t xml:space="preserve">                1.15.4           py37hc3f5095_0</w:t>
      </w:r>
    </w:p>
    <w:p w:rsidR="00C624EB" w:rsidRDefault="00C624EB" w:rsidP="00C624EB">
      <w:pPr>
        <w:shd w:val="clear" w:color="auto" w:fill="92D050"/>
        <w:spacing w:before="0" w:after="0"/>
      </w:pPr>
      <w:proofErr w:type="spellStart"/>
      <w:proofErr w:type="gramStart"/>
      <w:r w:rsidRPr="00C624EB">
        <w:rPr>
          <w:rFonts w:ascii="Courier New" w:hAnsi="Courier New" w:cs="Courier New"/>
        </w:rPr>
        <w:t>numpydoc</w:t>
      </w:r>
      <w:proofErr w:type="spellEnd"/>
      <w:proofErr w:type="gramEnd"/>
      <w:r w:rsidRPr="00C624EB">
        <w:rPr>
          <w:rFonts w:ascii="Courier New" w:hAnsi="Courier New" w:cs="Courier New"/>
        </w:rPr>
        <w:t xml:space="preserve">                  0.8.0                    py37_0</w:t>
      </w:r>
    </w:p>
    <w:p w:rsidR="00C624EB" w:rsidRDefault="00C624EB" w:rsidP="00C624EB">
      <w:r>
        <w:t xml:space="preserve">Other examples of </w:t>
      </w:r>
      <w:proofErr w:type="spellStart"/>
      <w:proofErr w:type="gramStart"/>
      <w:r>
        <w:t>unix</w:t>
      </w:r>
      <w:proofErr w:type="spellEnd"/>
      <w:proofErr w:type="gramEnd"/>
      <w:r>
        <w:t xml:space="preserve"> commands are cat, tail, cut, curl, wget, tee, and etc. </w:t>
      </w:r>
    </w:p>
    <w:p w:rsidR="00C624EB" w:rsidRDefault="00C624EB" w:rsidP="00C624EB">
      <w:r>
        <w:t>Typing in conda without parameter will bring up the help page.</w:t>
      </w:r>
    </w:p>
    <w:p w:rsidR="00C624EB" w:rsidRDefault="00C624EB" w:rsidP="00C624EB">
      <w:r>
        <w:t>If conda channels do not have the package you need, you could still use the Python standard way to install it, e.g.</w:t>
      </w:r>
    </w:p>
    <w:p w:rsidR="00C624EB" w:rsidRPr="00442792" w:rsidRDefault="00C624EB" w:rsidP="00C624EB">
      <w:pPr>
        <w:shd w:val="clear" w:color="auto" w:fill="92D050"/>
        <w:spacing w:after="0"/>
        <w:rPr>
          <w:rFonts w:ascii="Courier New" w:hAnsi="Courier New" w:cs="Courier New"/>
        </w:rPr>
      </w:pPr>
      <w:r>
        <w:rPr>
          <w:rFonts w:ascii="Courier New" w:hAnsi="Courier New" w:cs="Courier New"/>
        </w:rPr>
        <w:lastRenderedPageBreak/>
        <w:t>C:\&gt;</w:t>
      </w:r>
      <w:r>
        <w:rPr>
          <w:rFonts w:ascii="Courier New" w:hAnsi="Courier New" w:cs="Courier New"/>
          <w:b/>
        </w:rPr>
        <w:t xml:space="preserve">pip install </w:t>
      </w:r>
      <w:proofErr w:type="spellStart"/>
      <w:r>
        <w:rPr>
          <w:rFonts w:ascii="Courier New" w:hAnsi="Courier New" w:cs="Courier New"/>
          <w:b/>
        </w:rPr>
        <w:t>pyodbc</w:t>
      </w:r>
      <w:proofErr w:type="spellEnd"/>
    </w:p>
    <w:p w:rsidR="00C624EB" w:rsidRDefault="00C624EB" w:rsidP="00C624EB">
      <w:r>
        <w:t xml:space="preserve">Pip uses the official Python repo: </w:t>
      </w:r>
      <w:hyperlink r:id="rId31" w:history="1">
        <w:r w:rsidRPr="00DA530F">
          <w:rPr>
            <w:rStyle w:val="Hyperlink"/>
          </w:rPr>
          <w:t>https://pypi.org/</w:t>
        </w:r>
      </w:hyperlink>
      <w:r>
        <w:t>. To update a package with pip</w:t>
      </w:r>
    </w:p>
    <w:p w:rsidR="00C624EB" w:rsidRPr="00442792" w:rsidRDefault="00C624EB" w:rsidP="00C624EB">
      <w:pPr>
        <w:shd w:val="clear" w:color="auto" w:fill="92D050"/>
        <w:spacing w:after="0"/>
        <w:rPr>
          <w:rFonts w:ascii="Courier New" w:hAnsi="Courier New" w:cs="Courier New"/>
        </w:rPr>
      </w:pPr>
      <w:r>
        <w:t xml:space="preserve"> </w:t>
      </w:r>
      <w:r>
        <w:rPr>
          <w:rFonts w:ascii="Courier New" w:hAnsi="Courier New" w:cs="Courier New"/>
        </w:rPr>
        <w:t>C:\&gt;</w:t>
      </w:r>
      <w:r>
        <w:rPr>
          <w:rFonts w:ascii="Courier New" w:hAnsi="Courier New" w:cs="Courier New"/>
          <w:b/>
        </w:rPr>
        <w:t xml:space="preserve">pip install –U </w:t>
      </w:r>
      <w:proofErr w:type="spellStart"/>
      <w:r>
        <w:rPr>
          <w:rFonts w:ascii="Courier New" w:hAnsi="Courier New" w:cs="Courier New"/>
          <w:b/>
        </w:rPr>
        <w:t>pyodbc</w:t>
      </w:r>
      <w:proofErr w:type="spellEnd"/>
    </w:p>
    <w:p w:rsidR="00C624EB" w:rsidRDefault="00C624EB" w:rsidP="00C624EB">
      <w:r>
        <w:t>To update a package with conda (if a package is installed with conda)</w:t>
      </w:r>
    </w:p>
    <w:p w:rsidR="00C624EB" w:rsidRPr="00442792" w:rsidRDefault="00C624EB" w:rsidP="00C624EB">
      <w:pPr>
        <w:shd w:val="clear" w:color="auto" w:fill="92D050"/>
        <w:spacing w:after="0"/>
        <w:rPr>
          <w:rFonts w:ascii="Courier New" w:hAnsi="Courier New" w:cs="Courier New"/>
        </w:rPr>
      </w:pPr>
      <w:r>
        <w:rPr>
          <w:rFonts w:ascii="Courier New" w:hAnsi="Courier New" w:cs="Courier New"/>
        </w:rPr>
        <w:t>C:\&gt;</w:t>
      </w:r>
      <w:r>
        <w:rPr>
          <w:rFonts w:ascii="Courier New" w:hAnsi="Courier New" w:cs="Courier New"/>
          <w:b/>
        </w:rPr>
        <w:t xml:space="preserve">conda update </w:t>
      </w:r>
      <w:proofErr w:type="spellStart"/>
      <w:r>
        <w:rPr>
          <w:rFonts w:ascii="Courier New" w:hAnsi="Courier New" w:cs="Courier New"/>
          <w:b/>
        </w:rPr>
        <w:t>pyodbc</w:t>
      </w:r>
      <w:proofErr w:type="spellEnd"/>
      <w:r>
        <w:rPr>
          <w:rFonts w:ascii="Courier New" w:hAnsi="Courier New" w:cs="Courier New"/>
          <w:b/>
        </w:rPr>
        <w:t xml:space="preserve"> (or simply use all here)</w:t>
      </w:r>
    </w:p>
    <w:p w:rsidR="00C624EB" w:rsidRDefault="00C624EB" w:rsidP="00C624EB">
      <w:r>
        <w:t>Please check documents for more options.</w:t>
      </w:r>
    </w:p>
    <w:p w:rsidR="00E64569" w:rsidRDefault="00E64569" w:rsidP="00C624EB">
      <w:r>
        <w:t xml:space="preserve">You may also use switch </w:t>
      </w:r>
      <w:r w:rsidRPr="00E64569">
        <w:rPr>
          <w:b/>
        </w:rPr>
        <w:t>pip --proxy http://...</w:t>
      </w:r>
      <w:r>
        <w:t xml:space="preserve"> to use network proxy. </w:t>
      </w:r>
    </w:p>
    <w:p w:rsidR="00E64569" w:rsidRDefault="00E64569" w:rsidP="00C624EB">
      <w:r>
        <w:t>During installation, Anaconda downloads packages from its channels, which are printed in the console. In case you want to play around with the default conda channels, e.g., you may add the following channels in your &lt;</w:t>
      </w:r>
      <w:proofErr w:type="spellStart"/>
      <w:r>
        <w:t>userhome</w:t>
      </w:r>
      <w:proofErr w:type="spellEnd"/>
      <w:r>
        <w:t>&gt;/.</w:t>
      </w:r>
      <w:proofErr w:type="spellStart"/>
      <w:r>
        <w:t>condarc</w:t>
      </w:r>
      <w:proofErr w:type="spellEnd"/>
      <w:r>
        <w:t>:</w:t>
      </w:r>
    </w:p>
    <w:p w:rsidR="00E64569" w:rsidRPr="00E64569" w:rsidRDefault="00E64569" w:rsidP="00E64569">
      <w:pPr>
        <w:shd w:val="clear" w:color="auto" w:fill="92D050"/>
        <w:spacing w:before="0" w:after="0"/>
        <w:rPr>
          <w:rFonts w:ascii="Courier New" w:hAnsi="Courier New" w:cs="Courier New"/>
          <w:sz w:val="20"/>
          <w:szCs w:val="20"/>
        </w:rPr>
      </w:pPr>
      <w:proofErr w:type="gramStart"/>
      <w:r w:rsidRPr="00E64569">
        <w:rPr>
          <w:rFonts w:ascii="Courier New" w:hAnsi="Courier New" w:cs="Courier New"/>
          <w:sz w:val="20"/>
          <w:szCs w:val="20"/>
        </w:rPr>
        <w:t>channels</w:t>
      </w:r>
      <w:proofErr w:type="gramEnd"/>
      <w:r w:rsidRPr="00E64569">
        <w:rPr>
          <w:rFonts w:ascii="Courier New" w:hAnsi="Courier New" w:cs="Courier New"/>
          <w:sz w:val="20"/>
          <w:szCs w:val="20"/>
        </w:rPr>
        <w:t>:</w:t>
      </w:r>
    </w:p>
    <w:p w:rsidR="00E64569" w:rsidRPr="00E64569" w:rsidRDefault="00E64569" w:rsidP="00E64569">
      <w:pPr>
        <w:pStyle w:val="ListParagraph"/>
        <w:numPr>
          <w:ilvl w:val="0"/>
          <w:numId w:val="31"/>
        </w:numPr>
        <w:shd w:val="clear" w:color="auto" w:fill="92D050"/>
        <w:spacing w:before="0" w:after="0"/>
        <w:rPr>
          <w:rFonts w:ascii="Courier New" w:hAnsi="Courier New" w:cs="Courier New"/>
          <w:sz w:val="20"/>
          <w:szCs w:val="20"/>
        </w:rPr>
      </w:pPr>
      <w:hyperlink r:id="rId32" w:history="1">
        <w:r w:rsidRPr="00E64569">
          <w:rPr>
            <w:rStyle w:val="Hyperlink"/>
            <w:rFonts w:ascii="Courier New" w:hAnsi="Courier New" w:cs="Courier New"/>
            <w:sz w:val="20"/>
            <w:szCs w:val="20"/>
            <w:u w:val="none"/>
          </w:rPr>
          <w:t>File://c:\myrepo</w:t>
        </w:r>
      </w:hyperlink>
    </w:p>
    <w:p w:rsidR="00E64569" w:rsidRPr="00E64569" w:rsidRDefault="00E64569" w:rsidP="00E64569">
      <w:pPr>
        <w:pStyle w:val="ListParagraph"/>
        <w:numPr>
          <w:ilvl w:val="0"/>
          <w:numId w:val="31"/>
        </w:numPr>
        <w:shd w:val="clear" w:color="auto" w:fill="92D050"/>
        <w:spacing w:before="0" w:after="0"/>
        <w:rPr>
          <w:rFonts w:ascii="Courier New" w:hAnsi="Courier New" w:cs="Courier New"/>
          <w:sz w:val="20"/>
          <w:szCs w:val="20"/>
        </w:rPr>
      </w:pPr>
      <w:r w:rsidRPr="00E64569">
        <w:rPr>
          <w:rFonts w:ascii="Courier New" w:hAnsi="Courier New" w:cs="Courier New"/>
          <w:sz w:val="20"/>
          <w:szCs w:val="20"/>
        </w:rPr>
        <w:t>http://repo.anaconda.com</w:t>
      </w:r>
      <w:r w:rsidR="00C20997">
        <w:rPr>
          <w:rFonts w:ascii="Courier New" w:hAnsi="Courier New" w:cs="Courier New"/>
          <w:sz w:val="20"/>
          <w:szCs w:val="20"/>
        </w:rPr>
        <w:t>/pkgs/conda-forge</w:t>
      </w:r>
    </w:p>
    <w:p w:rsidR="00F526B4" w:rsidRDefault="00F26063" w:rsidP="00F526B4">
      <w:r>
        <w:t xml:space="preserve">Then we can use conda install –c conda-forge &lt;package name&gt; to bring in the package. </w:t>
      </w:r>
      <w:r w:rsidR="00DC0136">
        <w:t>For more information on repo</w:t>
      </w:r>
      <w:r w:rsidR="00F526B4">
        <w:t>s</w:t>
      </w:r>
      <w:r w:rsidR="00DC0136">
        <w:t xml:space="preserve"> and channels, </w:t>
      </w:r>
      <w:r w:rsidR="00F526B4">
        <w:t xml:space="preserve">run </w:t>
      </w:r>
      <w:r w:rsidR="00F526B4" w:rsidRPr="00F526B4">
        <w:rPr>
          <w:b/>
        </w:rPr>
        <w:t>conda -info</w:t>
      </w:r>
      <w:r w:rsidR="00F526B4">
        <w:t xml:space="preserve"> or </w:t>
      </w:r>
      <w:r w:rsidR="00DC0136">
        <w:t xml:space="preserve">check: </w:t>
      </w:r>
    </w:p>
    <w:p w:rsidR="00DC0136" w:rsidRDefault="00DC0136" w:rsidP="00DC0136">
      <w:pPr>
        <w:spacing w:before="0" w:after="0"/>
      </w:pPr>
      <w:hyperlink r:id="rId33" w:history="1">
        <w:r w:rsidRPr="00DA530F">
          <w:rPr>
            <w:rStyle w:val="Hyperlink"/>
          </w:rPr>
          <w:t>https://repo.anaconda.com/pkgs/</w:t>
        </w:r>
      </w:hyperlink>
    </w:p>
    <w:p w:rsidR="00F526B4" w:rsidRDefault="00F526B4" w:rsidP="00DC0136">
      <w:pPr>
        <w:spacing w:before="0" w:after="0"/>
      </w:pPr>
      <w:hyperlink r:id="rId34" w:history="1">
        <w:r w:rsidRPr="00DA530F">
          <w:rPr>
            <w:rStyle w:val="Hyperlink"/>
          </w:rPr>
          <w:t>https://anaconda.org/anaconda/repo</w:t>
        </w:r>
      </w:hyperlink>
      <w:r>
        <w:t xml:space="preserve"> </w:t>
      </w:r>
    </w:p>
    <w:p w:rsidR="00DC0136" w:rsidRDefault="00DC0136" w:rsidP="00DC0136">
      <w:pPr>
        <w:spacing w:before="0" w:after="0"/>
      </w:pPr>
      <w:hyperlink r:id="rId35" w:history="1">
        <w:r w:rsidRPr="00DA530F">
          <w:rPr>
            <w:rStyle w:val="Hyperlink"/>
          </w:rPr>
          <w:t>https://anaconda.org/conda-forge/repo</w:t>
        </w:r>
      </w:hyperlink>
    </w:p>
    <w:p w:rsidR="007B2A7C" w:rsidRDefault="007B2A7C" w:rsidP="00DC0136">
      <w:pPr>
        <w:spacing w:before="0" w:after="0"/>
      </w:pPr>
      <w:hyperlink r:id="rId36" w:history="1">
        <w:r w:rsidRPr="00DA530F">
          <w:rPr>
            <w:rStyle w:val="Hyperlink"/>
          </w:rPr>
          <w:t>https://conda-forge.org/</w:t>
        </w:r>
      </w:hyperlink>
      <w:r>
        <w:t xml:space="preserve"> </w:t>
      </w:r>
      <w:bookmarkStart w:id="2" w:name="_GoBack"/>
      <w:bookmarkEnd w:id="2"/>
    </w:p>
    <w:p w:rsidR="00F26063" w:rsidRDefault="00F26063" w:rsidP="00C624EB">
      <w:r>
        <w:t>Still the biggest challenge is the package dependency. When installing a new package, often it downgrades some of the existing packages, we need to make a sensible judgement whether we want to do it or not. In general, pip is less destructive.</w:t>
      </w:r>
    </w:p>
    <w:p w:rsidR="00C624EB" w:rsidRDefault="00C624EB" w:rsidP="00C624EB">
      <w:r>
        <w:t>Occasionally, when using pip to install packages it cannot uninstall the old version installed by conda, we need to simply delete the old package folders and then run pip. Packages are in general installed under $PYTHONHOME/lib/site-packages.</w:t>
      </w:r>
    </w:p>
    <w:p w:rsidR="00C624EB" w:rsidRDefault="00C624EB" w:rsidP="00C624EB">
      <w:r>
        <w:t>Both conda and pip can take the requirements.txt for bulk installation. This file is similar to Maven’s pom.xml for packages.</w:t>
      </w:r>
    </w:p>
    <w:p w:rsidR="00C624EB" w:rsidRPr="00442792" w:rsidRDefault="00C624EB" w:rsidP="00C624EB">
      <w:pPr>
        <w:shd w:val="clear" w:color="auto" w:fill="92D050"/>
        <w:spacing w:after="0"/>
        <w:rPr>
          <w:rFonts w:ascii="Courier New" w:hAnsi="Courier New" w:cs="Courier New"/>
        </w:rPr>
      </w:pPr>
      <w:r>
        <w:t xml:space="preserve"> </w:t>
      </w:r>
      <w:r>
        <w:rPr>
          <w:rFonts w:ascii="Courier New" w:hAnsi="Courier New" w:cs="Courier New"/>
        </w:rPr>
        <w:t>C:\&gt;</w:t>
      </w:r>
      <w:r>
        <w:rPr>
          <w:rFonts w:ascii="Courier New" w:hAnsi="Courier New" w:cs="Courier New"/>
          <w:b/>
        </w:rPr>
        <w:t>pip install –r requirement</w:t>
      </w:r>
    </w:p>
    <w:p w:rsidR="00C624EB" w:rsidRDefault="00C624EB" w:rsidP="00C624EB">
      <w:r>
        <w:t>With conda</w:t>
      </w:r>
    </w:p>
    <w:p w:rsidR="00C624EB" w:rsidRPr="00442792" w:rsidRDefault="00C624EB" w:rsidP="00C624EB">
      <w:pPr>
        <w:shd w:val="clear" w:color="auto" w:fill="92D050"/>
        <w:spacing w:after="0"/>
        <w:rPr>
          <w:rFonts w:ascii="Courier New" w:hAnsi="Courier New" w:cs="Courier New"/>
        </w:rPr>
      </w:pPr>
      <w:r>
        <w:rPr>
          <w:rFonts w:ascii="Courier New" w:hAnsi="Courier New" w:cs="Courier New"/>
        </w:rPr>
        <w:t>C:\&gt;</w:t>
      </w:r>
      <w:r>
        <w:rPr>
          <w:rFonts w:ascii="Courier New" w:hAnsi="Courier New" w:cs="Courier New"/>
          <w:b/>
        </w:rPr>
        <w:t>conda install -file requirements.txt</w:t>
      </w:r>
    </w:p>
    <w:p w:rsidR="00C624EB" w:rsidRDefault="00C624EB" w:rsidP="00C624EB">
      <w:r>
        <w:t>In general, requirements.txt should be in the Python project folder. It has the following form:</w:t>
      </w:r>
    </w:p>
    <w:p w:rsidR="00C624EB" w:rsidRDefault="00C624EB" w:rsidP="00C624EB">
      <w:pPr>
        <w:shd w:val="clear" w:color="auto" w:fill="92D050"/>
        <w:spacing w:before="0" w:after="0"/>
        <w:rPr>
          <w:rFonts w:ascii="Courier New" w:hAnsi="Courier New" w:cs="Courier New"/>
        </w:rPr>
      </w:pPr>
      <w:proofErr w:type="spellStart"/>
      <w:proofErr w:type="gramStart"/>
      <w:r>
        <w:rPr>
          <w:rFonts w:ascii="Courier New" w:hAnsi="Courier New" w:cs="Courier New"/>
        </w:rPr>
        <w:t>psutil</w:t>
      </w:r>
      <w:proofErr w:type="spellEnd"/>
      <w:proofErr w:type="gramEnd"/>
      <w:r>
        <w:rPr>
          <w:rFonts w:ascii="Courier New" w:hAnsi="Courier New" w:cs="Courier New"/>
        </w:rPr>
        <w:t>&gt;=2.0</w:t>
      </w:r>
    </w:p>
    <w:p w:rsidR="00C624EB" w:rsidRDefault="00C624EB" w:rsidP="00C624EB">
      <w:pPr>
        <w:shd w:val="clear" w:color="auto" w:fill="92D050"/>
        <w:spacing w:before="0" w:after="0"/>
        <w:rPr>
          <w:rFonts w:ascii="Courier New" w:hAnsi="Courier New" w:cs="Courier New"/>
        </w:rPr>
      </w:pPr>
      <w:proofErr w:type="gramStart"/>
      <w:r>
        <w:rPr>
          <w:rFonts w:ascii="Courier New" w:hAnsi="Courier New" w:cs="Courier New"/>
        </w:rPr>
        <w:t>python-</w:t>
      </w:r>
      <w:proofErr w:type="spellStart"/>
      <w:r>
        <w:rPr>
          <w:rFonts w:ascii="Courier New" w:hAnsi="Courier New" w:cs="Courier New"/>
        </w:rPr>
        <w:t>dateutil</w:t>
      </w:r>
      <w:proofErr w:type="spellEnd"/>
      <w:proofErr w:type="gramEnd"/>
      <w:r>
        <w:rPr>
          <w:rFonts w:ascii="Courier New" w:hAnsi="Courier New" w:cs="Courier New"/>
        </w:rPr>
        <w:t>==2.2</w:t>
      </w:r>
    </w:p>
    <w:p w:rsidR="00C624EB" w:rsidRPr="00442792" w:rsidRDefault="00C624EB" w:rsidP="00C624EB">
      <w:pPr>
        <w:shd w:val="clear" w:color="auto" w:fill="92D050"/>
        <w:spacing w:before="0" w:after="0"/>
        <w:rPr>
          <w:rFonts w:ascii="Courier New" w:hAnsi="Courier New" w:cs="Courier New"/>
        </w:rPr>
      </w:pPr>
      <w:proofErr w:type="spellStart"/>
      <w:proofErr w:type="gramStart"/>
      <w:r w:rsidRPr="00C624EB">
        <w:rPr>
          <w:rFonts w:ascii="Courier New" w:hAnsi="Courier New" w:cs="Courier New"/>
        </w:rPr>
        <w:t>django</w:t>
      </w:r>
      <w:proofErr w:type="spellEnd"/>
      <w:proofErr w:type="gramEnd"/>
      <w:r w:rsidRPr="00C624EB">
        <w:rPr>
          <w:rFonts w:ascii="Courier New" w:hAnsi="Courier New" w:cs="Courier New"/>
        </w:rPr>
        <w:t>&gt;=1.10,&lt;1.11</w:t>
      </w:r>
    </w:p>
    <w:p w:rsidR="00C624EB" w:rsidRDefault="00C624EB" w:rsidP="00C624EB">
      <w:r>
        <w:t xml:space="preserve">The general format is specified here: </w:t>
      </w:r>
      <w:hyperlink r:id="rId37" w:anchor="version-specifiers" w:history="1">
        <w:r w:rsidRPr="00DA530F">
          <w:rPr>
            <w:rStyle w:val="Hyperlink"/>
          </w:rPr>
          <w:t>https://www.python.org/dev/peps/pep-0440/#version-specifiers</w:t>
        </w:r>
      </w:hyperlink>
      <w:r>
        <w:t xml:space="preserve"> </w:t>
      </w:r>
    </w:p>
    <w:p w:rsidR="00C624EB" w:rsidRDefault="00C624EB" w:rsidP="00C624EB">
      <w:r>
        <w:lastRenderedPageBreak/>
        <w:t>One last comment is about the PATH. Since CPython is implemented in C/C++, and a lot of 3</w:t>
      </w:r>
      <w:r w:rsidRPr="00C624EB">
        <w:rPr>
          <w:vertAlign w:val="superscript"/>
        </w:rPr>
        <w:t>rd</w:t>
      </w:r>
      <w:r>
        <w:t xml:space="preserve"> party packages are also implemented in C/C++ with Python wrapper, PATH plays a more important role in Python than in Java. In general, we should add the following folders to the PATH:</w:t>
      </w:r>
    </w:p>
    <w:p w:rsidR="00C624EB" w:rsidRDefault="00C624EB" w:rsidP="00C624EB">
      <w:pPr>
        <w:pStyle w:val="ListParagraph"/>
        <w:numPr>
          <w:ilvl w:val="0"/>
          <w:numId w:val="26"/>
        </w:numPr>
      </w:pPr>
      <w:r>
        <w:t>$PYTHONHOME</w:t>
      </w:r>
    </w:p>
    <w:p w:rsidR="00C624EB" w:rsidRDefault="00C624EB" w:rsidP="00C624EB">
      <w:pPr>
        <w:pStyle w:val="ListParagraph"/>
        <w:numPr>
          <w:ilvl w:val="0"/>
          <w:numId w:val="26"/>
        </w:numPr>
      </w:pPr>
      <w:r>
        <w:t>$PYTHONHOME/Scripts</w:t>
      </w:r>
    </w:p>
    <w:p w:rsidR="00C624EB" w:rsidRDefault="00C624EB" w:rsidP="00C624EB">
      <w:pPr>
        <w:pStyle w:val="ListParagraph"/>
        <w:numPr>
          <w:ilvl w:val="0"/>
          <w:numId w:val="26"/>
        </w:numPr>
      </w:pPr>
      <w:r>
        <w:t>$PYTHONHOME/DLLs</w:t>
      </w:r>
    </w:p>
    <w:p w:rsidR="00C624EB" w:rsidRDefault="00C624EB" w:rsidP="00C624EB">
      <w:pPr>
        <w:pStyle w:val="ListParagraph"/>
        <w:numPr>
          <w:ilvl w:val="0"/>
          <w:numId w:val="26"/>
        </w:numPr>
      </w:pPr>
      <w:r>
        <w:t>$PYTHONHOME/lib</w:t>
      </w:r>
    </w:p>
    <w:p w:rsidR="00C624EB" w:rsidRDefault="00C624EB" w:rsidP="00C624EB">
      <w:pPr>
        <w:pStyle w:val="ListParagraph"/>
        <w:numPr>
          <w:ilvl w:val="0"/>
          <w:numId w:val="26"/>
        </w:numPr>
      </w:pPr>
      <w:r>
        <w:t>$PYTHONHOME/lib/site-packages</w:t>
      </w:r>
    </w:p>
    <w:p w:rsidR="00C624EB" w:rsidRDefault="00C624EB" w:rsidP="00C624EB">
      <w:pPr>
        <w:pStyle w:val="ListParagraph"/>
        <w:numPr>
          <w:ilvl w:val="0"/>
          <w:numId w:val="26"/>
        </w:numPr>
      </w:pPr>
      <w:r>
        <w:t>$PYTHONHOME/lib/site-packages/</w:t>
      </w:r>
      <w:proofErr w:type="spellStart"/>
      <w:r>
        <w:t>pythonwin</w:t>
      </w:r>
      <w:proofErr w:type="spellEnd"/>
      <w:r>
        <w:t xml:space="preserve"> (if you are on windows)</w:t>
      </w:r>
    </w:p>
    <w:p w:rsidR="00C624EB" w:rsidRDefault="00C624EB" w:rsidP="00C624EB">
      <w:pPr>
        <w:pStyle w:val="ListParagraph"/>
        <w:numPr>
          <w:ilvl w:val="0"/>
          <w:numId w:val="26"/>
        </w:numPr>
      </w:pPr>
      <w:r>
        <w:t xml:space="preserve">$PYTHONHOME/lib/site-packages/win32 </w:t>
      </w:r>
    </w:p>
    <w:p w:rsidR="00C624EB" w:rsidRDefault="00C624EB" w:rsidP="00C624EB">
      <w:pPr>
        <w:pStyle w:val="ListParagraph"/>
        <w:numPr>
          <w:ilvl w:val="0"/>
          <w:numId w:val="26"/>
        </w:numPr>
      </w:pPr>
      <w:r>
        <w:t>$PYTHONHOME/lib/site-packages/win32/lib</w:t>
      </w:r>
    </w:p>
    <w:p w:rsidR="00C624EB" w:rsidRDefault="00C624EB" w:rsidP="00C624EB">
      <w:pPr>
        <w:pStyle w:val="ListParagraph"/>
        <w:numPr>
          <w:ilvl w:val="0"/>
          <w:numId w:val="26"/>
        </w:numPr>
      </w:pPr>
      <w:r>
        <w:t>$PYTHONHOME/Library/bin</w:t>
      </w:r>
    </w:p>
    <w:p w:rsidR="00C624EB" w:rsidRDefault="00C624EB" w:rsidP="00C624EB">
      <w:pPr>
        <w:pStyle w:val="ListParagraph"/>
        <w:numPr>
          <w:ilvl w:val="0"/>
          <w:numId w:val="26"/>
        </w:numPr>
      </w:pPr>
      <w:r>
        <w:t>$PYTHONHOME/Library/</w:t>
      </w:r>
      <w:proofErr w:type="spellStart"/>
      <w:r>
        <w:t>usr</w:t>
      </w:r>
      <w:proofErr w:type="spellEnd"/>
      <w:r>
        <w:t>/bin</w:t>
      </w:r>
    </w:p>
    <w:p w:rsidR="00C624EB" w:rsidRDefault="00C624EB" w:rsidP="00C624EB">
      <w:pPr>
        <w:pStyle w:val="ListParagraph"/>
        <w:numPr>
          <w:ilvl w:val="0"/>
          <w:numId w:val="26"/>
        </w:numPr>
      </w:pPr>
      <w:r>
        <w:t>$PYTHONHOME/Library/mingw-w64/bin</w:t>
      </w:r>
    </w:p>
    <w:p w:rsidR="00C624EB" w:rsidRDefault="00C624EB" w:rsidP="00C624EB">
      <w:r>
        <w:t>These folders are where packages install their C/C++ libs/executables, or some commonly used libraries used by other packages. You may not have all of them for now since you haven’t installed the packages that utilize all of these folders.</w:t>
      </w:r>
    </w:p>
    <w:p w:rsidR="00931AC1" w:rsidRDefault="00931AC1" w:rsidP="00C624EB"/>
    <w:p w:rsidR="00C624EB" w:rsidRDefault="00C624EB" w:rsidP="00C624EB">
      <w:pPr>
        <w:pStyle w:val="Heading1"/>
      </w:pPr>
      <w:bookmarkStart w:id="3" w:name="_Toc2385996"/>
      <w:r>
        <w:rPr>
          <w:caps w:val="0"/>
        </w:rPr>
        <w:t>Create Virtual Environments</w:t>
      </w:r>
      <w:bookmarkEnd w:id="3"/>
    </w:p>
    <w:p w:rsidR="00C624EB" w:rsidRDefault="00C624EB" w:rsidP="00C624EB">
      <w:r>
        <w:t xml:space="preserve">From time to time, you want to work on different Python versions, or with different packages. Especially when you play around, you don’t want to “pollute” the official installation. That’s when virtual environments come in. You may install different packages on different Python versions in different environments and they are pretty much isolated from each other (except you need to change PYTHONHOME and PYTHONPATH to redirect the folders) </w:t>
      </w:r>
    </w:p>
    <w:p w:rsidR="00C624EB" w:rsidRDefault="00C624EB" w:rsidP="00C624EB">
      <w:r>
        <w:t>For example, we can create a new virtual environment named p35 with Python version 3.4</w:t>
      </w:r>
    </w:p>
    <w:p w:rsidR="00C624EB" w:rsidRPr="00442792" w:rsidRDefault="00C624EB" w:rsidP="00C624EB">
      <w:pPr>
        <w:shd w:val="clear" w:color="auto" w:fill="92D050"/>
        <w:spacing w:after="0"/>
        <w:rPr>
          <w:rFonts w:ascii="Courier New" w:hAnsi="Courier New" w:cs="Courier New"/>
        </w:rPr>
      </w:pPr>
      <w:r>
        <w:rPr>
          <w:rFonts w:ascii="Courier New" w:hAnsi="Courier New" w:cs="Courier New"/>
        </w:rPr>
        <w:t>C:\&gt;</w:t>
      </w:r>
      <w:r>
        <w:rPr>
          <w:rFonts w:ascii="Courier New" w:hAnsi="Courier New" w:cs="Courier New"/>
          <w:b/>
        </w:rPr>
        <w:t>conda create –n p35 python=3.4</w:t>
      </w:r>
    </w:p>
    <w:p w:rsidR="00C624EB" w:rsidRDefault="00C624EB" w:rsidP="00C624EB">
      <w:r>
        <w:t>This will create the environment in the default location: $PYTHONHOME/</w:t>
      </w:r>
      <w:proofErr w:type="spellStart"/>
      <w:r>
        <w:t>envs</w:t>
      </w:r>
      <w:proofErr w:type="spellEnd"/>
      <w:r>
        <w:t>. You can overwrite this location with -p</w:t>
      </w:r>
    </w:p>
    <w:p w:rsidR="00C624EB" w:rsidRPr="00442792" w:rsidRDefault="00C624EB" w:rsidP="00C624EB">
      <w:pPr>
        <w:shd w:val="clear" w:color="auto" w:fill="92D050"/>
        <w:spacing w:after="0"/>
        <w:rPr>
          <w:rFonts w:ascii="Courier New" w:hAnsi="Courier New" w:cs="Courier New"/>
        </w:rPr>
      </w:pPr>
      <w:r>
        <w:rPr>
          <w:rFonts w:ascii="Courier New" w:hAnsi="Courier New" w:cs="Courier New"/>
        </w:rPr>
        <w:t>C:\&gt;</w:t>
      </w:r>
      <w:r>
        <w:rPr>
          <w:rFonts w:ascii="Courier New" w:hAnsi="Courier New" w:cs="Courier New"/>
          <w:b/>
        </w:rPr>
        <w:t>conda create –p C:\myenv\p35 python=3.4</w:t>
      </w:r>
    </w:p>
    <w:p w:rsidR="00C624EB" w:rsidRDefault="00C624EB" w:rsidP="00C624EB">
      <w:r>
        <w:t>Try conda create –h for help. Once the new environment is created, you can install packages like mentioned before. But before you do that, you need to switch to that environment first.</w:t>
      </w:r>
    </w:p>
    <w:p w:rsidR="00C624EB" w:rsidRPr="00442792" w:rsidRDefault="00C624EB" w:rsidP="00C624EB">
      <w:pPr>
        <w:shd w:val="clear" w:color="auto" w:fill="92D050"/>
        <w:spacing w:after="0"/>
        <w:rPr>
          <w:rFonts w:ascii="Courier New" w:hAnsi="Courier New" w:cs="Courier New"/>
        </w:rPr>
      </w:pPr>
      <w:r>
        <w:rPr>
          <w:rFonts w:ascii="Courier New" w:hAnsi="Courier New" w:cs="Courier New"/>
        </w:rPr>
        <w:t>C:\&gt;</w:t>
      </w:r>
      <w:r w:rsidRPr="00C624EB">
        <w:rPr>
          <w:rFonts w:ascii="Courier New" w:hAnsi="Courier New" w:cs="Courier New"/>
          <w:b/>
        </w:rPr>
        <w:t>conda activate C:\myenv\p35</w:t>
      </w:r>
    </w:p>
    <w:p w:rsidR="00C624EB" w:rsidRDefault="00C624EB" w:rsidP="00C624EB">
      <w:r>
        <w:t>Run deactivate for getting out of that environment. Notice that the environment name is pre-appended to the system prompt once we activate an environment:</w:t>
      </w:r>
    </w:p>
    <w:p w:rsidR="00C624EB" w:rsidRDefault="00C624EB" w:rsidP="00C624EB">
      <w:pPr>
        <w:jc w:val="center"/>
      </w:pPr>
      <w:r w:rsidRPr="00C624EB">
        <w:rPr>
          <w:noProof/>
          <w:lang w:eastAsia="zh-CN"/>
        </w:rPr>
        <w:drawing>
          <wp:inline distT="0" distB="0" distL="0" distR="0" wp14:anchorId="5253E1F3" wp14:editId="3906A74D">
            <wp:extent cx="3864634" cy="88435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77082" cy="887204"/>
                    </a:xfrm>
                    <a:prstGeom prst="rect">
                      <a:avLst/>
                    </a:prstGeom>
                  </pic:spPr>
                </pic:pic>
              </a:graphicData>
            </a:graphic>
          </wp:inline>
        </w:drawing>
      </w:r>
    </w:p>
    <w:p w:rsidR="00C624EB" w:rsidRDefault="00C624EB" w:rsidP="00C624EB">
      <w:r>
        <w:t>Now the Python SDK is fully set up.</w:t>
      </w:r>
    </w:p>
    <w:p w:rsidR="00E64569" w:rsidRDefault="00E64569" w:rsidP="00C624EB">
      <w:r>
        <w:lastRenderedPageBreak/>
        <w:t>All virtual environments are written into &lt;user home&gt;/.conda/environments.txt</w:t>
      </w:r>
    </w:p>
    <w:p w:rsidR="00931AC1" w:rsidRDefault="00931AC1" w:rsidP="00C624EB"/>
    <w:p w:rsidR="00C624EB" w:rsidRDefault="00C624EB" w:rsidP="00C624EB">
      <w:pPr>
        <w:pStyle w:val="Heading1"/>
      </w:pPr>
      <w:bookmarkStart w:id="4" w:name="_Toc2385997"/>
      <w:r>
        <w:rPr>
          <w:caps w:val="0"/>
        </w:rPr>
        <w:t>Set up IDE – IntelliJ and PyCharm</w:t>
      </w:r>
      <w:bookmarkEnd w:id="4"/>
    </w:p>
    <w:p w:rsidR="00C624EB" w:rsidRDefault="00C624EB" w:rsidP="00C624EB">
      <w:r>
        <w:t xml:space="preserve">There are many IDEs available for common languages, IntelliJ, VS Code, </w:t>
      </w:r>
      <w:proofErr w:type="spellStart"/>
      <w:r>
        <w:t>Emacs</w:t>
      </w:r>
      <w:proofErr w:type="spellEnd"/>
      <w:r>
        <w:t xml:space="preserve">, </w:t>
      </w:r>
      <w:proofErr w:type="gramStart"/>
      <w:r>
        <w:t>vi</w:t>
      </w:r>
      <w:proofErr w:type="gramEnd"/>
      <w:r>
        <w:t xml:space="preserve">, or notepad++, to name a few. Pick up your favorite one. When you go to a battle, you want to have a sharp/effective weapon, like Elf’s swords. So make sure your choice fit you well, powerful and swift. </w:t>
      </w:r>
      <w:proofErr w:type="spellStart"/>
      <w:r>
        <w:t>JetBrains</w:t>
      </w:r>
      <w:proofErr w:type="spellEnd"/>
      <w:r>
        <w:t xml:space="preserve"> has a suite of Elf’s swords. There is minor difference between IntelliJ and PyCharm (with same version, don’t compare pro version in one against community version in another). The Python project setup is not as good as Java project setup. In Java, we can group all IntelliJ files into one folder so that they don’t pollute our source folders. In Python, I am not able to put all of them in one dedicated folder. But it’s a minor hiccup, I just put all IntelliJ files at the root.</w:t>
      </w:r>
    </w:p>
    <w:p w:rsidR="00FB0630" w:rsidRDefault="00FB0630" w:rsidP="00C624EB">
      <w:r>
        <w:t xml:space="preserve">First, please install IntelliJ, then install the Python plugin. Open IntelliJ, open the menu </w:t>
      </w:r>
      <w:proofErr w:type="spellStart"/>
      <w:r>
        <w:t>File|Settings</w:t>
      </w:r>
      <w:proofErr w:type="spellEnd"/>
      <w:r>
        <w:t>. Search for proxy in the upper left textbox. Then click on HTTP Proxy in the left panel and set up the proxy in the right panel. Now go back to the search box and search plugin</w:t>
      </w:r>
    </w:p>
    <w:p w:rsidR="00FB0630" w:rsidRDefault="00FB0630" w:rsidP="00FB0630">
      <w:pPr>
        <w:jc w:val="center"/>
      </w:pPr>
      <w:r w:rsidRPr="00FB0630">
        <w:rPr>
          <w:noProof/>
          <w:lang w:eastAsia="zh-CN"/>
        </w:rPr>
        <w:drawing>
          <wp:inline distT="0" distB="0" distL="0" distR="0" wp14:anchorId="2B92863D" wp14:editId="3CF01A12">
            <wp:extent cx="5611008" cy="2943636"/>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1008" cy="2943636"/>
                    </a:xfrm>
                    <a:prstGeom prst="rect">
                      <a:avLst/>
                    </a:prstGeom>
                  </pic:spPr>
                </pic:pic>
              </a:graphicData>
            </a:graphic>
          </wp:inline>
        </w:drawing>
      </w:r>
    </w:p>
    <w:p w:rsidR="00FB0630" w:rsidRDefault="00FB0630" w:rsidP="00C624EB">
      <w:r>
        <w:t xml:space="preserve">Search plugin on the left, click on the Plugins. Then search python on the right and then select Python by </w:t>
      </w:r>
      <w:proofErr w:type="spellStart"/>
      <w:r>
        <w:t>JetBrains</w:t>
      </w:r>
      <w:proofErr w:type="spellEnd"/>
      <w:r>
        <w:t xml:space="preserve">. Now click on the upper right corner Install button. </w:t>
      </w:r>
    </w:p>
    <w:p w:rsidR="00E81B73" w:rsidRDefault="00E81B73" w:rsidP="00C624EB">
      <w:r>
        <w:t>The following steps are in the file, you may use IntelliJ to open the unzipped directory.</w:t>
      </w:r>
    </w:p>
    <w:p w:rsidR="00E81B73" w:rsidRDefault="00E81B73" w:rsidP="00C624EB">
      <w:r>
        <w:object w:dxaOrig="1575" w:dyaOrig="811">
          <v:shape id="_x0000_i1025" type="#_x0000_t75" style="width:78.9pt;height:40.3pt" o:ole="">
            <v:imagedata r:id="rId40" o:title=""/>
          </v:shape>
          <o:OLEObject Type="Embed" ProgID="Package" ShapeID="_x0000_i1025" DrawAspect="Content" ObjectID="_1613368397" r:id="rId41"/>
        </w:object>
      </w:r>
    </w:p>
    <w:p w:rsidR="00E81B73" w:rsidRDefault="00E81B73" w:rsidP="00C624EB">
      <w:r>
        <w:t>Every Python file is runnable.</w:t>
      </w:r>
    </w:p>
    <w:p w:rsidR="00C624EB" w:rsidRDefault="00C624EB" w:rsidP="00C624EB">
      <w:r>
        <w:t xml:space="preserve">You can </w:t>
      </w:r>
      <w:r w:rsidR="00FB0630">
        <w:t xml:space="preserve">now </w:t>
      </w:r>
      <w:r>
        <w:t>create a new project, or a project from existing sources</w:t>
      </w:r>
    </w:p>
    <w:p w:rsidR="00C624EB" w:rsidRDefault="00C624EB" w:rsidP="00C624EB">
      <w:pPr>
        <w:jc w:val="center"/>
      </w:pPr>
      <w:r w:rsidRPr="00C624EB">
        <w:rPr>
          <w:noProof/>
          <w:lang w:eastAsia="zh-CN"/>
        </w:rPr>
        <w:lastRenderedPageBreak/>
        <w:drawing>
          <wp:inline distT="0" distB="0" distL="0" distR="0" wp14:anchorId="29BFFCDA" wp14:editId="40F1080D">
            <wp:extent cx="4321834" cy="1560662"/>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5986" cy="1562161"/>
                    </a:xfrm>
                    <a:prstGeom prst="rect">
                      <a:avLst/>
                    </a:prstGeom>
                  </pic:spPr>
                </pic:pic>
              </a:graphicData>
            </a:graphic>
          </wp:inline>
        </w:drawing>
      </w:r>
    </w:p>
    <w:p w:rsidR="00E81B73" w:rsidRDefault="00E81B73" w:rsidP="00C624EB">
      <w:r>
        <w:t>Select Python and SDK in the next screen:</w:t>
      </w:r>
    </w:p>
    <w:p w:rsidR="00E81B73" w:rsidRDefault="00E81B73" w:rsidP="00E81B73">
      <w:pPr>
        <w:jc w:val="center"/>
      </w:pPr>
      <w:r w:rsidRPr="00E81B73">
        <w:rPr>
          <w:noProof/>
          <w:lang w:eastAsia="zh-CN"/>
        </w:rPr>
        <w:drawing>
          <wp:inline distT="0" distB="0" distL="0" distR="0" wp14:anchorId="6B895C39" wp14:editId="46CBB07D">
            <wp:extent cx="4746528" cy="352820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67550" cy="3543830"/>
                    </a:xfrm>
                    <a:prstGeom prst="rect">
                      <a:avLst/>
                    </a:prstGeom>
                  </pic:spPr>
                </pic:pic>
              </a:graphicData>
            </a:graphic>
          </wp:inline>
        </w:drawing>
      </w:r>
    </w:p>
    <w:p w:rsidR="00C624EB" w:rsidRDefault="00C624EB" w:rsidP="00C624EB">
      <w:r>
        <w:t xml:space="preserve">A default module is also created in the project. </w:t>
      </w:r>
    </w:p>
    <w:p w:rsidR="00C624EB" w:rsidRDefault="00C624EB" w:rsidP="00C624EB">
      <w:pPr>
        <w:jc w:val="center"/>
      </w:pPr>
      <w:r w:rsidRPr="00C624EB">
        <w:rPr>
          <w:noProof/>
          <w:lang w:eastAsia="zh-CN"/>
        </w:rPr>
        <w:drawing>
          <wp:inline distT="0" distB="0" distL="0" distR="0" wp14:anchorId="71371D23" wp14:editId="126F062A">
            <wp:extent cx="4143953" cy="1705213"/>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3953" cy="1705213"/>
                    </a:xfrm>
                    <a:prstGeom prst="rect">
                      <a:avLst/>
                    </a:prstGeom>
                  </pic:spPr>
                </pic:pic>
              </a:graphicData>
            </a:graphic>
          </wp:inline>
        </w:drawing>
      </w:r>
    </w:p>
    <w:p w:rsidR="00C624EB" w:rsidRDefault="00C624EB" w:rsidP="00C624EB">
      <w:r>
        <w:t>To set up the Python SDK, right click the folder row:</w:t>
      </w:r>
    </w:p>
    <w:p w:rsidR="00C624EB" w:rsidRDefault="00C624EB" w:rsidP="00C624EB">
      <w:pPr>
        <w:jc w:val="center"/>
      </w:pPr>
      <w:r w:rsidRPr="00C624EB">
        <w:rPr>
          <w:noProof/>
          <w:lang w:eastAsia="zh-CN"/>
        </w:rPr>
        <w:lastRenderedPageBreak/>
        <w:drawing>
          <wp:inline distT="0" distB="0" distL="0" distR="0" wp14:anchorId="7A7F42A4" wp14:editId="69D33CEB">
            <wp:extent cx="2829800" cy="3968151"/>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48076" cy="3993778"/>
                    </a:xfrm>
                    <a:prstGeom prst="rect">
                      <a:avLst/>
                    </a:prstGeom>
                  </pic:spPr>
                </pic:pic>
              </a:graphicData>
            </a:graphic>
          </wp:inline>
        </w:drawing>
      </w:r>
    </w:p>
    <w:p w:rsidR="00C624EB" w:rsidRDefault="00C624EB" w:rsidP="00C624EB">
      <w:r>
        <w:t>Click on the “Open Module Setting” to bring up the dialog:</w:t>
      </w:r>
    </w:p>
    <w:p w:rsidR="00C624EB" w:rsidRDefault="00C624EB" w:rsidP="00911CC8">
      <w:pPr>
        <w:jc w:val="center"/>
      </w:pPr>
      <w:r w:rsidRPr="00C624EB">
        <w:rPr>
          <w:noProof/>
          <w:lang w:eastAsia="zh-CN"/>
        </w:rPr>
        <w:drawing>
          <wp:inline distT="0" distB="0" distL="0" distR="0" wp14:anchorId="7EE5E4A8" wp14:editId="220C8571">
            <wp:extent cx="5667555" cy="24842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83496" cy="2491266"/>
                    </a:xfrm>
                    <a:prstGeom prst="rect">
                      <a:avLst/>
                    </a:prstGeom>
                  </pic:spPr>
                </pic:pic>
              </a:graphicData>
            </a:graphic>
          </wp:inline>
        </w:drawing>
      </w:r>
    </w:p>
    <w:p w:rsidR="00C624EB" w:rsidRDefault="00C624EB" w:rsidP="00C624EB">
      <w:r>
        <w:t xml:space="preserve">Click </w:t>
      </w:r>
      <w:proofErr w:type="spellStart"/>
      <w:r>
        <w:t>src</w:t>
      </w:r>
      <w:proofErr w:type="spellEnd"/>
      <w:r>
        <w:t xml:space="preserve"> and then Sources, now </w:t>
      </w:r>
      <w:proofErr w:type="spellStart"/>
      <w:r>
        <w:t>src</w:t>
      </w:r>
      <w:proofErr w:type="spellEnd"/>
      <w:r>
        <w:t xml:space="preserve"> should be blue. Next we set up the Python SDK.</w:t>
      </w:r>
    </w:p>
    <w:p w:rsidR="00C624EB" w:rsidRDefault="00C624EB" w:rsidP="00C624EB">
      <w:pPr>
        <w:jc w:val="center"/>
      </w:pPr>
      <w:r w:rsidRPr="00C624EB">
        <w:rPr>
          <w:noProof/>
          <w:lang w:eastAsia="zh-CN"/>
        </w:rPr>
        <w:lastRenderedPageBreak/>
        <w:drawing>
          <wp:inline distT="0" distB="0" distL="0" distR="0" wp14:anchorId="11EC50DF" wp14:editId="67367A0A">
            <wp:extent cx="3000794" cy="255305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00794" cy="2553056"/>
                    </a:xfrm>
                    <a:prstGeom prst="rect">
                      <a:avLst/>
                    </a:prstGeom>
                  </pic:spPr>
                </pic:pic>
              </a:graphicData>
            </a:graphic>
          </wp:inline>
        </w:drawing>
      </w:r>
    </w:p>
    <w:p w:rsidR="00C624EB" w:rsidRDefault="00C624EB" w:rsidP="00C624EB">
      <w:r>
        <w:t>Click “Add local” and select the python.exe in your newly created environment. Then we should see something similar to this (depend on how many packages you install):</w:t>
      </w:r>
    </w:p>
    <w:p w:rsidR="00C624EB" w:rsidRDefault="00C624EB" w:rsidP="00C624EB">
      <w:pPr>
        <w:jc w:val="center"/>
      </w:pPr>
      <w:r w:rsidRPr="00C624EB">
        <w:rPr>
          <w:noProof/>
          <w:lang w:eastAsia="zh-CN"/>
        </w:rPr>
        <w:drawing>
          <wp:inline distT="0" distB="0" distL="0" distR="0" wp14:anchorId="47680180" wp14:editId="021EE558">
            <wp:extent cx="6064369" cy="3866035"/>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80508" cy="3876323"/>
                    </a:xfrm>
                    <a:prstGeom prst="rect">
                      <a:avLst/>
                    </a:prstGeom>
                  </pic:spPr>
                </pic:pic>
              </a:graphicData>
            </a:graphic>
          </wp:inline>
        </w:drawing>
      </w:r>
    </w:p>
    <w:p w:rsidR="00C624EB" w:rsidRDefault="00C624EB" w:rsidP="00C624EB">
      <w:r>
        <w:t xml:space="preserve">It’s going to take a while for IntelliJ to build the index for this SDK. </w:t>
      </w:r>
      <w:r w:rsidR="00F3533E">
        <w:t>Then we switch to the project to select the Python SDK.</w:t>
      </w:r>
    </w:p>
    <w:p w:rsidR="00F3533E" w:rsidRDefault="00F3533E" w:rsidP="00911CC8">
      <w:pPr>
        <w:jc w:val="center"/>
      </w:pPr>
      <w:r w:rsidRPr="00F3533E">
        <w:rPr>
          <w:noProof/>
          <w:lang w:eastAsia="zh-CN"/>
        </w:rPr>
        <w:lastRenderedPageBreak/>
        <w:drawing>
          <wp:inline distT="0" distB="0" distL="0" distR="0" wp14:anchorId="21DE1AE1" wp14:editId="61D9110B">
            <wp:extent cx="5684808" cy="2437097"/>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00216" cy="2443703"/>
                    </a:xfrm>
                    <a:prstGeom prst="rect">
                      <a:avLst/>
                    </a:prstGeom>
                  </pic:spPr>
                </pic:pic>
              </a:graphicData>
            </a:graphic>
          </wp:inline>
        </w:drawing>
      </w:r>
    </w:p>
    <w:p w:rsidR="00F3533E" w:rsidRDefault="00F3533E" w:rsidP="00C624EB">
      <w:r>
        <w:t>Then in each module we need to map the module SDK to the project SDK:</w:t>
      </w:r>
    </w:p>
    <w:p w:rsidR="00F3533E" w:rsidRDefault="00F3533E" w:rsidP="00911CC8">
      <w:pPr>
        <w:jc w:val="center"/>
      </w:pPr>
      <w:r w:rsidRPr="00F3533E">
        <w:rPr>
          <w:noProof/>
          <w:lang w:eastAsia="zh-CN"/>
        </w:rPr>
        <w:drawing>
          <wp:inline distT="0" distB="0" distL="0" distR="0" wp14:anchorId="19EEA500" wp14:editId="19010D42">
            <wp:extent cx="5693434" cy="18719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02394" cy="1874926"/>
                    </a:xfrm>
                    <a:prstGeom prst="rect">
                      <a:avLst/>
                    </a:prstGeom>
                  </pic:spPr>
                </pic:pic>
              </a:graphicData>
            </a:graphic>
          </wp:inline>
        </w:drawing>
      </w:r>
    </w:p>
    <w:p w:rsidR="00C624EB" w:rsidRDefault="00C624EB" w:rsidP="00C624EB">
      <w:r>
        <w:t>Depends on which virtual environment you use, you need to tweak the PYTHOHOME, PYTHONPATH, and PATH variables. Restart IntelliJ after tweaks. Most of the missing file problems after installation are due to misconfiguration on these 3 variables.</w:t>
      </w:r>
    </w:p>
    <w:p w:rsidR="00C624EB" w:rsidRDefault="00C624EB" w:rsidP="00C624EB">
      <w:r>
        <w:t xml:space="preserve">You may add additional modules as you want, and repeat the module setup as above (set </w:t>
      </w:r>
      <w:proofErr w:type="spellStart"/>
      <w:r>
        <w:t>src</w:t>
      </w:r>
      <w:proofErr w:type="spellEnd"/>
      <w:r>
        <w:t xml:space="preserve"> folder to blue</w:t>
      </w:r>
      <w:r w:rsidR="009C0C5F">
        <w:t xml:space="preserve"> and select SDK</w:t>
      </w:r>
      <w:r>
        <w:t>).</w:t>
      </w:r>
    </w:p>
    <w:p w:rsidR="00C624EB" w:rsidRDefault="00C624EB" w:rsidP="00C624EB">
      <w:r>
        <w:t>Now</w:t>
      </w:r>
      <w:r w:rsidR="009C0C5F">
        <w:t xml:space="preserve"> it’s time to write code.</w:t>
      </w:r>
      <w:r>
        <w:t xml:space="preserve"> </w:t>
      </w:r>
      <w:r w:rsidR="009C0C5F">
        <w:t>R</w:t>
      </w:r>
      <w:r>
        <w:t xml:space="preserve">ight mouse click on the </w:t>
      </w:r>
      <w:proofErr w:type="spellStart"/>
      <w:r>
        <w:t>src</w:t>
      </w:r>
      <w:proofErr w:type="spellEnd"/>
      <w:r>
        <w:t xml:space="preserve"> folder to bring up a new menu where you can add a package or file:</w:t>
      </w:r>
    </w:p>
    <w:p w:rsidR="00C624EB" w:rsidRDefault="00C624EB" w:rsidP="00C624EB">
      <w:pPr>
        <w:jc w:val="center"/>
      </w:pPr>
      <w:r w:rsidRPr="00C624EB">
        <w:rPr>
          <w:noProof/>
          <w:lang w:eastAsia="zh-CN"/>
        </w:rPr>
        <w:lastRenderedPageBreak/>
        <w:drawing>
          <wp:inline distT="0" distB="0" distL="0" distR="0" wp14:anchorId="5BFB3C3E" wp14:editId="506352EE">
            <wp:extent cx="5470205" cy="2812211"/>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79247" cy="2816860"/>
                    </a:xfrm>
                    <a:prstGeom prst="rect">
                      <a:avLst/>
                    </a:prstGeom>
                  </pic:spPr>
                </pic:pic>
              </a:graphicData>
            </a:graphic>
          </wp:inline>
        </w:drawing>
      </w:r>
    </w:p>
    <w:p w:rsidR="00911CC8" w:rsidRDefault="00911CC8" w:rsidP="00C624EB">
      <w:r>
        <w:t xml:space="preserve">The editor support PEP 8 checks. As in Java, the right scrollbar in the editor is the place for hints. </w:t>
      </w:r>
    </w:p>
    <w:p w:rsidR="00911CC8" w:rsidRDefault="00911CC8" w:rsidP="00911CC8">
      <w:pPr>
        <w:jc w:val="center"/>
      </w:pPr>
      <w:r w:rsidRPr="00911CC8">
        <w:rPr>
          <w:noProof/>
          <w:lang w:eastAsia="zh-CN"/>
        </w:rPr>
        <w:drawing>
          <wp:inline distT="0" distB="0" distL="0" distR="0" wp14:anchorId="0E06BE16" wp14:editId="31654F87">
            <wp:extent cx="5509816" cy="226874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31943" cy="2277858"/>
                    </a:xfrm>
                    <a:prstGeom prst="rect">
                      <a:avLst/>
                    </a:prstGeom>
                  </pic:spPr>
                </pic:pic>
              </a:graphicData>
            </a:graphic>
          </wp:inline>
        </w:drawing>
      </w:r>
    </w:p>
    <w:p w:rsidR="00C624EB" w:rsidRDefault="00C624EB" w:rsidP="00C624EB">
      <w:r>
        <w:t>Now we put some python code there and bring up the run menu:</w:t>
      </w:r>
    </w:p>
    <w:p w:rsidR="00C624EB" w:rsidRDefault="00C624EB" w:rsidP="00911CC8">
      <w:pPr>
        <w:jc w:val="center"/>
      </w:pPr>
      <w:r w:rsidRPr="00C624EB">
        <w:rPr>
          <w:noProof/>
          <w:lang w:eastAsia="zh-CN"/>
        </w:rPr>
        <w:lastRenderedPageBreak/>
        <w:drawing>
          <wp:inline distT="0" distB="0" distL="0" distR="0" wp14:anchorId="13CEA7E2" wp14:editId="5FC3CABF">
            <wp:extent cx="5538158" cy="3214183"/>
            <wp:effectExtent l="0" t="0" r="571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64855" cy="3229677"/>
                    </a:xfrm>
                    <a:prstGeom prst="rect">
                      <a:avLst/>
                    </a:prstGeom>
                  </pic:spPr>
                </pic:pic>
              </a:graphicData>
            </a:graphic>
          </wp:inline>
        </w:drawing>
      </w:r>
    </w:p>
    <w:p w:rsidR="00C624EB" w:rsidRDefault="00C624EB" w:rsidP="00C624EB">
      <w:r>
        <w:t>You could run/debug/test/profile the code. The result is at the bottom of the IDE:</w:t>
      </w:r>
    </w:p>
    <w:p w:rsidR="00C624EB" w:rsidRDefault="00C624EB" w:rsidP="00C624EB">
      <w:pPr>
        <w:jc w:val="center"/>
      </w:pPr>
      <w:r w:rsidRPr="00C624EB">
        <w:rPr>
          <w:noProof/>
          <w:lang w:eastAsia="zh-CN"/>
        </w:rPr>
        <w:drawing>
          <wp:inline distT="0" distB="0" distL="0" distR="0" wp14:anchorId="0742D11E" wp14:editId="777A95A9">
            <wp:extent cx="5520905" cy="1332028"/>
            <wp:effectExtent l="0" t="0" r="381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43385" cy="1337452"/>
                    </a:xfrm>
                    <a:prstGeom prst="rect">
                      <a:avLst/>
                    </a:prstGeom>
                  </pic:spPr>
                </pic:pic>
              </a:graphicData>
            </a:graphic>
          </wp:inline>
        </w:drawing>
      </w:r>
    </w:p>
    <w:p w:rsidR="00C624EB" w:rsidRDefault="00C624EB" w:rsidP="00C624EB">
      <w:r>
        <w:t>We can alternate the default runtime configuration through 2 ways:</w:t>
      </w:r>
    </w:p>
    <w:p w:rsidR="00911CC8" w:rsidRDefault="00C624EB" w:rsidP="00911CC8">
      <w:pPr>
        <w:jc w:val="center"/>
      </w:pPr>
      <w:r w:rsidRPr="00C624EB">
        <w:rPr>
          <w:noProof/>
          <w:lang w:eastAsia="zh-CN"/>
        </w:rPr>
        <w:lastRenderedPageBreak/>
        <w:drawing>
          <wp:anchor distT="0" distB="0" distL="114300" distR="114300" simplePos="0" relativeHeight="251659264" behindDoc="0" locked="0" layoutInCell="1" allowOverlap="1">
            <wp:simplePos x="0" y="0"/>
            <wp:positionH relativeFrom="margin">
              <wp:posOffset>3665615</wp:posOffset>
            </wp:positionH>
            <wp:positionV relativeFrom="margin">
              <wp:posOffset>501758</wp:posOffset>
            </wp:positionV>
            <wp:extent cx="3013710" cy="1578610"/>
            <wp:effectExtent l="0" t="0" r="0" b="254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013710" cy="1578610"/>
                    </a:xfrm>
                    <a:prstGeom prst="rect">
                      <a:avLst/>
                    </a:prstGeom>
                  </pic:spPr>
                </pic:pic>
              </a:graphicData>
            </a:graphic>
            <wp14:sizeRelH relativeFrom="margin">
              <wp14:pctWidth>0</wp14:pctWidth>
            </wp14:sizeRelH>
            <wp14:sizeRelV relativeFrom="margin">
              <wp14:pctHeight>0</wp14:pctHeight>
            </wp14:sizeRelV>
          </wp:anchor>
        </w:drawing>
      </w:r>
      <w:r w:rsidRPr="00C624EB">
        <w:rPr>
          <w:noProof/>
          <w:lang w:eastAsia="zh-CN"/>
        </w:rPr>
        <w:drawing>
          <wp:inline distT="0" distB="0" distL="0" distR="0" wp14:anchorId="29FEAB7B" wp14:editId="715B1A59">
            <wp:extent cx="3001992" cy="3134822"/>
            <wp:effectExtent l="0" t="0" r="825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10239" cy="3143434"/>
                    </a:xfrm>
                    <a:prstGeom prst="rect">
                      <a:avLst/>
                    </a:prstGeom>
                  </pic:spPr>
                </pic:pic>
              </a:graphicData>
            </a:graphic>
          </wp:inline>
        </w:drawing>
      </w:r>
    </w:p>
    <w:p w:rsidR="00C624EB" w:rsidRDefault="00C624EB" w:rsidP="00911CC8">
      <w:r>
        <w:t>This brings up the configuration dialog:</w:t>
      </w:r>
    </w:p>
    <w:p w:rsidR="00C624EB" w:rsidRDefault="00C624EB" w:rsidP="00E80D79">
      <w:pPr>
        <w:jc w:val="center"/>
      </w:pPr>
      <w:r w:rsidRPr="00C624EB">
        <w:rPr>
          <w:noProof/>
          <w:lang w:eastAsia="zh-CN"/>
        </w:rPr>
        <w:drawing>
          <wp:inline distT="0" distB="0" distL="0" distR="0" wp14:anchorId="02DE9C0E" wp14:editId="28ADCDD8">
            <wp:extent cx="5721460" cy="3864634"/>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26964" cy="3868352"/>
                    </a:xfrm>
                    <a:prstGeom prst="rect">
                      <a:avLst/>
                    </a:prstGeom>
                  </pic:spPr>
                </pic:pic>
              </a:graphicData>
            </a:graphic>
          </wp:inline>
        </w:drawing>
      </w:r>
    </w:p>
    <w:p w:rsidR="00C624EB" w:rsidRDefault="00C624EB" w:rsidP="00C624EB">
      <w:r>
        <w:t>We may change the working directory here if there is any resource location resolved.</w:t>
      </w:r>
    </w:p>
    <w:p w:rsidR="00C624EB" w:rsidRDefault="00C624EB" w:rsidP="00C624EB">
      <w:r>
        <w:t>During debug, you can evaluate any expression by highlighting it</w:t>
      </w:r>
      <w:r w:rsidR="00911CC8">
        <w:t xml:space="preserve"> and then right mouse click</w:t>
      </w:r>
      <w:r>
        <w:t>:</w:t>
      </w:r>
    </w:p>
    <w:p w:rsidR="00C624EB" w:rsidRDefault="00C624EB" w:rsidP="00C624EB">
      <w:pPr>
        <w:jc w:val="center"/>
      </w:pPr>
      <w:r w:rsidRPr="00C624EB">
        <w:rPr>
          <w:noProof/>
          <w:lang w:eastAsia="zh-CN"/>
        </w:rPr>
        <w:lastRenderedPageBreak/>
        <w:drawing>
          <wp:inline distT="0" distB="0" distL="0" distR="0" wp14:anchorId="45CB6442" wp14:editId="43EDF1BD">
            <wp:extent cx="3657600" cy="27835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60897" cy="2786019"/>
                    </a:xfrm>
                    <a:prstGeom prst="rect">
                      <a:avLst/>
                    </a:prstGeom>
                  </pic:spPr>
                </pic:pic>
              </a:graphicData>
            </a:graphic>
          </wp:inline>
        </w:drawing>
      </w:r>
    </w:p>
    <w:p w:rsidR="00C624EB" w:rsidRDefault="00C624EB" w:rsidP="00C624EB">
      <w:r>
        <w:t xml:space="preserve">Now we can evaluate any </w:t>
      </w:r>
      <w:proofErr w:type="gramStart"/>
      <w:r>
        <w:t>expression</w:t>
      </w:r>
      <w:r w:rsidR="00911CC8">
        <w:t>(</w:t>
      </w:r>
      <w:proofErr w:type="gramEnd"/>
      <w:r w:rsidR="00911CC8">
        <w:t>hit enter)</w:t>
      </w:r>
      <w:r>
        <w:t>:</w:t>
      </w:r>
    </w:p>
    <w:p w:rsidR="00C624EB" w:rsidRDefault="00C624EB" w:rsidP="00C624EB">
      <w:pPr>
        <w:jc w:val="center"/>
      </w:pPr>
      <w:r w:rsidRPr="00C624EB">
        <w:rPr>
          <w:noProof/>
          <w:lang w:eastAsia="zh-CN"/>
        </w:rPr>
        <w:drawing>
          <wp:inline distT="0" distB="0" distL="0" distR="0" wp14:anchorId="14D45494" wp14:editId="0BFD8867">
            <wp:extent cx="4839375" cy="313416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39375" cy="3134162"/>
                    </a:xfrm>
                    <a:prstGeom prst="rect">
                      <a:avLst/>
                    </a:prstGeom>
                  </pic:spPr>
                </pic:pic>
              </a:graphicData>
            </a:graphic>
          </wp:inline>
        </w:drawing>
      </w:r>
    </w:p>
    <w:p w:rsidR="00C624EB" w:rsidRDefault="00C624EB" w:rsidP="00C624EB">
      <w:r>
        <w:t xml:space="preserve">If we run profiling, we get the </w:t>
      </w:r>
      <w:proofErr w:type="spellStart"/>
      <w:r>
        <w:t>pstat</w:t>
      </w:r>
      <w:proofErr w:type="spellEnd"/>
      <w:r>
        <w:t xml:space="preserve"> file. The first row is from profiling, the second row is our </w:t>
      </w:r>
      <w:r w:rsidR="00911CC8">
        <w:t xml:space="preserve">calling </w:t>
      </w:r>
      <w:r>
        <w:t>code. It’s taking a lot of time</w:t>
      </w:r>
      <w:r w:rsidR="00911CC8">
        <w:t xml:space="preserve"> to write a </w:t>
      </w:r>
      <w:proofErr w:type="spellStart"/>
      <w:r w:rsidR="00911CC8">
        <w:t>png</w:t>
      </w:r>
      <w:proofErr w:type="spellEnd"/>
      <w:r w:rsidR="00911CC8">
        <w:t xml:space="preserve"> file</w:t>
      </w:r>
      <w:r>
        <w:t>.</w:t>
      </w:r>
    </w:p>
    <w:p w:rsidR="00C624EB" w:rsidRDefault="00C624EB" w:rsidP="00911CC8">
      <w:pPr>
        <w:jc w:val="center"/>
      </w:pPr>
      <w:r w:rsidRPr="00C624EB">
        <w:rPr>
          <w:noProof/>
          <w:lang w:eastAsia="zh-CN"/>
        </w:rPr>
        <w:lastRenderedPageBreak/>
        <w:drawing>
          <wp:inline distT="0" distB="0" distL="0" distR="0" wp14:anchorId="0C4F2801" wp14:editId="5C6A8BA9">
            <wp:extent cx="6228271" cy="2824636"/>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39718" cy="2829827"/>
                    </a:xfrm>
                    <a:prstGeom prst="rect">
                      <a:avLst/>
                    </a:prstGeom>
                  </pic:spPr>
                </pic:pic>
              </a:graphicData>
            </a:graphic>
          </wp:inline>
        </w:drawing>
      </w:r>
    </w:p>
    <w:p w:rsidR="00C624EB" w:rsidRDefault="00C624EB" w:rsidP="00C624EB">
      <w:r>
        <w:t xml:space="preserve"> </w:t>
      </w:r>
      <w:r w:rsidR="00911CC8">
        <w:t xml:space="preserve">You can right click the line to go to the python code. </w:t>
      </w:r>
      <w:r>
        <w:t xml:space="preserve">Now let’s change the </w:t>
      </w:r>
      <w:proofErr w:type="spellStart"/>
      <w:r>
        <w:t>png</w:t>
      </w:r>
      <w:proofErr w:type="spellEnd"/>
      <w:r>
        <w:t xml:space="preserve"> format to jpg format and check the numbers again:</w:t>
      </w:r>
    </w:p>
    <w:p w:rsidR="00C624EB" w:rsidRDefault="00C624EB" w:rsidP="00C624EB">
      <w:pPr>
        <w:jc w:val="center"/>
      </w:pPr>
      <w:r w:rsidRPr="00C624EB">
        <w:rPr>
          <w:noProof/>
          <w:lang w:eastAsia="zh-CN"/>
        </w:rPr>
        <w:drawing>
          <wp:inline distT="0" distB="0" distL="0" distR="0" wp14:anchorId="6606762F" wp14:editId="0A5227A6">
            <wp:extent cx="6230219" cy="2543530"/>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30219" cy="2543530"/>
                    </a:xfrm>
                    <a:prstGeom prst="rect">
                      <a:avLst/>
                    </a:prstGeom>
                  </pic:spPr>
                </pic:pic>
              </a:graphicData>
            </a:graphic>
          </wp:inline>
        </w:drawing>
      </w:r>
    </w:p>
    <w:p w:rsidR="005847D2" w:rsidRDefault="00C624EB" w:rsidP="005847D2">
      <w:r>
        <w:t xml:space="preserve">The same method takes no time at all. </w:t>
      </w:r>
    </w:p>
    <w:p w:rsidR="00C624EB" w:rsidRDefault="00C624EB" w:rsidP="00C624EB">
      <w:r>
        <w:t xml:space="preserve">The </w:t>
      </w:r>
      <w:r w:rsidR="006A55D5">
        <w:t xml:space="preserve">resulting </w:t>
      </w:r>
      <w:r>
        <w:t>picture is the same:</w:t>
      </w:r>
    </w:p>
    <w:p w:rsidR="00C624EB" w:rsidRDefault="00C624EB" w:rsidP="00C624EB">
      <w:pPr>
        <w:jc w:val="center"/>
      </w:pPr>
      <w:r w:rsidRPr="00C624EB">
        <w:rPr>
          <w:noProof/>
          <w:lang w:eastAsia="zh-CN"/>
        </w:rPr>
        <w:lastRenderedPageBreak/>
        <w:drawing>
          <wp:inline distT="0" distB="0" distL="0" distR="0" wp14:anchorId="3EABE54E" wp14:editId="392A69A0">
            <wp:extent cx="3329796" cy="2674643"/>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37667" cy="2680965"/>
                    </a:xfrm>
                    <a:prstGeom prst="rect">
                      <a:avLst/>
                    </a:prstGeom>
                  </pic:spPr>
                </pic:pic>
              </a:graphicData>
            </a:graphic>
          </wp:inline>
        </w:drawing>
      </w:r>
    </w:p>
    <w:p w:rsidR="00057CF8" w:rsidRDefault="00057CF8" w:rsidP="005847D2">
      <w:r>
        <w:t>For quick script play around, you can go to the menu File | Tools | Python Console to bring up a Python console at the bottom. This is very handy if you want to run something quick.</w:t>
      </w:r>
    </w:p>
    <w:p w:rsidR="005847D2" w:rsidRDefault="005847D2" w:rsidP="005847D2">
      <w:r>
        <w:t>For more information</w:t>
      </w:r>
      <w:r w:rsidR="00911CC8">
        <w:t xml:space="preserve"> on IntelliJ performance support</w:t>
      </w:r>
      <w:r>
        <w:t xml:space="preserve">, check the document: </w:t>
      </w:r>
      <w:hyperlink r:id="rId63" w:history="1">
        <w:r>
          <w:rPr>
            <w:rStyle w:val="Hyperlink"/>
          </w:rPr>
          <w:t>https://www.jetbrains.com/help/pycharm/profiler.html</w:t>
        </w:r>
      </w:hyperlink>
      <w:r>
        <w:t xml:space="preserve">. </w:t>
      </w:r>
    </w:p>
    <w:p w:rsidR="00911CC8" w:rsidRDefault="00911CC8" w:rsidP="005847D2">
      <w:r>
        <w:t>For more information on Python profiling</w:t>
      </w:r>
      <w:r w:rsidR="005847D2">
        <w:t xml:space="preserve">: </w:t>
      </w:r>
    </w:p>
    <w:p w:rsidR="005847D2" w:rsidRDefault="003E6768" w:rsidP="00911CC8">
      <w:pPr>
        <w:spacing w:before="0" w:after="0"/>
      </w:pPr>
      <w:hyperlink r:id="rId64" w:history="1">
        <w:r w:rsidR="005847D2" w:rsidRPr="00DA530F">
          <w:rPr>
            <w:rStyle w:val="Hyperlink"/>
          </w:rPr>
          <w:t>http://www.marinamele.com/7-tips-to-time-python-scripts-and-control-memory-and-cpu-usage</w:t>
        </w:r>
      </w:hyperlink>
    </w:p>
    <w:p w:rsidR="00911CC8" w:rsidRDefault="003E6768" w:rsidP="00911CC8">
      <w:pPr>
        <w:spacing w:before="0" w:after="0"/>
      </w:pPr>
      <w:hyperlink r:id="rId65" w:history="1">
        <w:r w:rsidR="00911CC8" w:rsidRPr="00DA530F">
          <w:rPr>
            <w:rStyle w:val="Hyperlink"/>
          </w:rPr>
          <w:t>https://zapier.com/engineering/profiling-python-boss/</w:t>
        </w:r>
      </w:hyperlink>
    </w:p>
    <w:p w:rsidR="00911CC8" w:rsidRDefault="003E6768" w:rsidP="00911CC8">
      <w:pPr>
        <w:spacing w:before="0" w:after="0"/>
      </w:pPr>
      <w:hyperlink r:id="rId66" w:history="1">
        <w:r w:rsidR="00911CC8" w:rsidRPr="00DA530F">
          <w:rPr>
            <w:rStyle w:val="Hyperlink"/>
          </w:rPr>
          <w:t>https://docs.python.org/3/library/profile.html</w:t>
        </w:r>
      </w:hyperlink>
    </w:p>
    <w:p w:rsidR="00911CC8" w:rsidRDefault="003E6768" w:rsidP="00911CC8">
      <w:pPr>
        <w:spacing w:before="0" w:after="0"/>
      </w:pPr>
      <w:hyperlink r:id="rId67" w:history="1">
        <w:r w:rsidR="00911CC8" w:rsidRPr="00DA530F">
          <w:rPr>
            <w:rStyle w:val="Hyperlink"/>
          </w:rPr>
          <w:t>https://stackoverflow.com/questions/582336/how-can-you-profile-a-python-script</w:t>
        </w:r>
      </w:hyperlink>
    </w:p>
    <w:p w:rsidR="00911CC8" w:rsidRDefault="00911CC8" w:rsidP="00911CC8">
      <w:pPr>
        <w:spacing w:before="0" w:after="0"/>
      </w:pPr>
    </w:p>
    <w:p w:rsidR="005847D2" w:rsidRDefault="005847D2" w:rsidP="00C624EB">
      <w:r>
        <w:t xml:space="preserve">To detect memory leak, check: </w:t>
      </w:r>
      <w:hyperlink r:id="rId68" w:history="1">
        <w:r w:rsidRPr="00DA530F">
          <w:rPr>
            <w:rStyle w:val="Hyperlink"/>
          </w:rPr>
          <w:t>https://pythonhosted.org/Pympler/muppy.html</w:t>
        </w:r>
      </w:hyperlink>
      <w:r>
        <w:t xml:space="preserve"> </w:t>
      </w:r>
    </w:p>
    <w:p w:rsidR="00C624EB" w:rsidRDefault="00C624EB" w:rsidP="00C624EB">
      <w:r>
        <w:t xml:space="preserve">For testing, prefer </w:t>
      </w:r>
      <w:proofErr w:type="spellStart"/>
      <w:r>
        <w:t>pytest</w:t>
      </w:r>
      <w:proofErr w:type="spellEnd"/>
      <w:r>
        <w:t xml:space="preserve"> package since it’s more versatile</w:t>
      </w:r>
      <w:r w:rsidR="00E80D79">
        <w:t xml:space="preserve"> and convenient</w:t>
      </w:r>
      <w:r>
        <w:t xml:space="preserve"> than the built-in </w:t>
      </w:r>
      <w:proofErr w:type="spellStart"/>
      <w:r>
        <w:t>unittest</w:t>
      </w:r>
      <w:proofErr w:type="spellEnd"/>
      <w:r>
        <w:t xml:space="preserve"> package. </w:t>
      </w:r>
      <w:r w:rsidR="00911CC8">
        <w:t xml:space="preserve">Please install </w:t>
      </w:r>
      <w:proofErr w:type="spellStart"/>
      <w:r w:rsidR="00911CC8">
        <w:t>pytest</w:t>
      </w:r>
      <w:proofErr w:type="spellEnd"/>
      <w:r w:rsidR="00911CC8">
        <w:t xml:space="preserve"> and coverage packages first. </w:t>
      </w:r>
      <w:r>
        <w:t>There is no surprise if you are familiar with Java’s Junit. Same as test coverage</w:t>
      </w:r>
      <w:r w:rsidR="00911CC8">
        <w:t xml:space="preserve">, we can see the stats on the left tree panel and left red/green bars in the editors. </w:t>
      </w:r>
      <w:r w:rsidR="00E80D79">
        <w:t xml:space="preserve"> IntelliJ supports the following 4 test frameworks:</w:t>
      </w:r>
    </w:p>
    <w:p w:rsidR="00E80D79" w:rsidRDefault="00E80D79" w:rsidP="00911CC8">
      <w:pPr>
        <w:jc w:val="center"/>
      </w:pPr>
      <w:r w:rsidRPr="00E80D79">
        <w:rPr>
          <w:noProof/>
          <w:lang w:eastAsia="zh-CN"/>
        </w:rPr>
        <w:lastRenderedPageBreak/>
        <w:drawing>
          <wp:inline distT="0" distB="0" distL="0" distR="0" wp14:anchorId="2F08F36C" wp14:editId="46B9DA73">
            <wp:extent cx="5907518" cy="291572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18908" cy="2921350"/>
                    </a:xfrm>
                    <a:prstGeom prst="rect">
                      <a:avLst/>
                    </a:prstGeom>
                  </pic:spPr>
                </pic:pic>
              </a:graphicData>
            </a:graphic>
          </wp:inline>
        </w:drawing>
      </w:r>
    </w:p>
    <w:p w:rsidR="00C624EB" w:rsidRDefault="00E80D79" w:rsidP="00C624EB">
      <w:r>
        <w:t>Now coding should be a pleasant journey</w:t>
      </w:r>
      <w:r w:rsidR="00911CC8">
        <w:t xml:space="preserve"> with these handy tools.</w:t>
      </w:r>
      <w:r w:rsidR="00C624EB">
        <w:t xml:space="preserve"> </w:t>
      </w:r>
    </w:p>
    <w:p w:rsidR="00931AC1" w:rsidRDefault="00931AC1" w:rsidP="00C624EB"/>
    <w:p w:rsidR="00C624EB" w:rsidRDefault="005C682B" w:rsidP="00C624EB">
      <w:pPr>
        <w:pStyle w:val="Heading1"/>
      </w:pPr>
      <w:r>
        <w:rPr>
          <w:caps w:val="0"/>
        </w:rPr>
        <w:t>New Frontier</w:t>
      </w:r>
    </w:p>
    <w:p w:rsidR="00C624EB" w:rsidRDefault="00C624EB" w:rsidP="00C624EB">
      <w:r>
        <w:t xml:space="preserve">Python is very fluid – there are many ways to do one thing, only a handful ways are </w:t>
      </w:r>
      <w:proofErr w:type="spellStart"/>
      <w:r w:rsidRPr="005C682B">
        <w:rPr>
          <w:b/>
        </w:rPr>
        <w:t>pythonic</w:t>
      </w:r>
      <w:proofErr w:type="spellEnd"/>
      <w:r>
        <w:t>. It’s easy to get on hand, but it takes a while to write beautiful and maintainable code. Here are some good books to lay a solid foundation for the language</w:t>
      </w:r>
      <w:r w:rsidR="005C682B">
        <w:t xml:space="preserve"> (We will mark this level as </w:t>
      </w:r>
      <w:r w:rsidR="005C682B" w:rsidRPr="005C682B">
        <w:rPr>
          <w:rFonts w:ascii="Courier New" w:hAnsi="Courier New" w:cs="Courier New"/>
          <w:b/>
        </w:rPr>
        <w:t>L0</w:t>
      </w:r>
      <w:r w:rsidR="005C682B">
        <w:t>, ground).</w:t>
      </w:r>
    </w:p>
    <w:p w:rsidR="00C624EB" w:rsidRDefault="00C624EB" w:rsidP="00C624EB">
      <w:pPr>
        <w:jc w:val="center"/>
      </w:pPr>
      <w:r>
        <w:rPr>
          <w:noProof/>
          <w:lang w:eastAsia="zh-CN"/>
        </w:rPr>
        <w:drawing>
          <wp:inline distT="0" distB="0" distL="0" distR="0">
            <wp:extent cx="1970742" cy="2579298"/>
            <wp:effectExtent l="0" t="0" r="0" b="0"/>
            <wp:docPr id="27" name="Picture 27" descr="https://images-na.ssl-images-amazon.com/images/I/515iBchIIzL._SX379_BO1,204,203,2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na.ssl-images-amazon.com/images/I/515iBchIIzL._SX379_BO1,204,203,200_.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88504" cy="2602545"/>
                    </a:xfrm>
                    <a:prstGeom prst="rect">
                      <a:avLst/>
                    </a:prstGeom>
                    <a:noFill/>
                    <a:ln>
                      <a:noFill/>
                    </a:ln>
                  </pic:spPr>
                </pic:pic>
              </a:graphicData>
            </a:graphic>
          </wp:inline>
        </w:drawing>
      </w:r>
      <w:r>
        <w:t xml:space="preserve">  </w:t>
      </w:r>
      <w:r w:rsidR="00931AC1">
        <w:t xml:space="preserve">         </w:t>
      </w:r>
      <w:r>
        <w:t xml:space="preserve"> </w:t>
      </w:r>
      <w:r w:rsidRPr="00C624EB">
        <w:rPr>
          <w:noProof/>
          <w:lang w:eastAsia="zh-CN"/>
        </w:rPr>
        <w:drawing>
          <wp:inline distT="0" distB="0" distL="0" distR="0">
            <wp:extent cx="1970740" cy="2579298"/>
            <wp:effectExtent l="0" t="0" r="0" b="0"/>
            <wp:docPr id="28" name="Picture 28" descr="https://images-na.ssl-images-amazon.com/images/I/51ovFaPaLjL._SX379_BO1,204,203,2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na.ssl-images-amazon.com/images/I/51ovFaPaLjL._SX379_BO1,204,203,200_.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02439" cy="2620785"/>
                    </a:xfrm>
                    <a:prstGeom prst="rect">
                      <a:avLst/>
                    </a:prstGeom>
                    <a:noFill/>
                    <a:ln>
                      <a:noFill/>
                    </a:ln>
                  </pic:spPr>
                </pic:pic>
              </a:graphicData>
            </a:graphic>
          </wp:inline>
        </w:drawing>
      </w:r>
      <w:r>
        <w:t xml:space="preserve"> </w:t>
      </w:r>
      <w:r w:rsidR="00931AC1">
        <w:t xml:space="preserve">      </w:t>
      </w:r>
      <w:r>
        <w:t xml:space="preserve"> </w:t>
      </w:r>
      <w:r w:rsidR="00931AC1">
        <w:t xml:space="preserve">   </w:t>
      </w:r>
      <w:r>
        <w:t xml:space="preserve"> </w:t>
      </w:r>
      <w:r w:rsidRPr="00C624EB">
        <w:rPr>
          <w:noProof/>
          <w:lang w:eastAsia="zh-CN"/>
        </w:rPr>
        <w:drawing>
          <wp:inline distT="0" distB="0" distL="0" distR="0">
            <wp:extent cx="1960717" cy="2559911"/>
            <wp:effectExtent l="0" t="0" r="1905" b="0"/>
            <wp:docPr id="29" name="Picture 29" descr="https://images-na.ssl-images-amazon.com/images/I/518KlDL92eL._SX380_BO1,204,203,2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na.ssl-images-amazon.com/images/I/518KlDL92eL._SX380_BO1,204,203,200_.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95279" cy="2605036"/>
                    </a:xfrm>
                    <a:prstGeom prst="rect">
                      <a:avLst/>
                    </a:prstGeom>
                    <a:noFill/>
                    <a:ln>
                      <a:noFill/>
                    </a:ln>
                  </pic:spPr>
                </pic:pic>
              </a:graphicData>
            </a:graphic>
          </wp:inline>
        </w:drawing>
      </w:r>
    </w:p>
    <w:p w:rsidR="005847D2" w:rsidRDefault="005847D2" w:rsidP="00C624EB">
      <w:r>
        <w:t xml:space="preserve">Amazon’s book ranking: </w:t>
      </w:r>
      <w:hyperlink r:id="rId73" w:history="1">
        <w:r w:rsidRPr="00DA530F">
          <w:rPr>
            <w:rStyle w:val="Hyperlink"/>
          </w:rPr>
          <w:t>https://www.amazon.com/Best-Sellers-Books-Python-Programming/zgbs/books/285856</w:t>
        </w:r>
      </w:hyperlink>
      <w:r>
        <w:t xml:space="preserve"> </w:t>
      </w:r>
    </w:p>
    <w:p w:rsidR="005847D2" w:rsidRDefault="005847D2" w:rsidP="005847D2">
      <w:pPr>
        <w:spacing w:before="0" w:after="0"/>
      </w:pPr>
      <w:r>
        <w:t>Online books:</w:t>
      </w:r>
    </w:p>
    <w:p w:rsidR="005847D2" w:rsidRDefault="003E6768" w:rsidP="005847D2">
      <w:pPr>
        <w:spacing w:before="0" w:after="0"/>
      </w:pPr>
      <w:hyperlink r:id="rId74" w:history="1">
        <w:r w:rsidR="005847D2" w:rsidRPr="00DA530F">
          <w:rPr>
            <w:rStyle w:val="Hyperlink"/>
          </w:rPr>
          <w:t>https://learnpythonthehardway.org/book/</w:t>
        </w:r>
      </w:hyperlink>
    </w:p>
    <w:p w:rsidR="005847D2" w:rsidRDefault="003E6768" w:rsidP="005847D2">
      <w:pPr>
        <w:spacing w:before="0" w:after="0"/>
      </w:pPr>
      <w:hyperlink r:id="rId75" w:history="1">
        <w:r w:rsidR="005847D2" w:rsidRPr="00DA530F">
          <w:rPr>
            <w:rStyle w:val="Hyperlink"/>
          </w:rPr>
          <w:t>https://automatetheboringstuff.com/</w:t>
        </w:r>
      </w:hyperlink>
    </w:p>
    <w:p w:rsidR="005847D2" w:rsidRDefault="005847D2" w:rsidP="005847D2">
      <w:pPr>
        <w:spacing w:before="0" w:after="0"/>
      </w:pPr>
    </w:p>
    <w:p w:rsidR="00C624EB" w:rsidRDefault="00C624EB" w:rsidP="00C624EB">
      <w:r>
        <w:lastRenderedPageBreak/>
        <w:t>There are thousands of libraries, taking a lot of time even to explore them. The fastest way to learn is to learn from each other! Here are some of the most commonly used general-purpose packages (Keep in mind that there are more than one way to do things):</w:t>
      </w:r>
    </w:p>
    <w:p w:rsidR="00EF34BD" w:rsidRDefault="00EF34BD" w:rsidP="00C624EB">
      <w:pPr>
        <w:pStyle w:val="ListParagraph"/>
        <w:numPr>
          <w:ilvl w:val="0"/>
          <w:numId w:val="27"/>
        </w:numPr>
      </w:pPr>
      <w:proofErr w:type="spellStart"/>
      <w:r>
        <w:t>Pydot</w:t>
      </w:r>
      <w:proofErr w:type="spellEnd"/>
      <w:r>
        <w:t>/</w:t>
      </w:r>
      <w:proofErr w:type="spellStart"/>
      <w:r>
        <w:t>pyGraphiz</w:t>
      </w:r>
      <w:proofErr w:type="spellEnd"/>
      <w:r>
        <w:t>: graph plotter</w:t>
      </w:r>
    </w:p>
    <w:p w:rsidR="00C624EB" w:rsidRDefault="00C624EB" w:rsidP="00C624EB">
      <w:pPr>
        <w:pStyle w:val="ListParagraph"/>
        <w:numPr>
          <w:ilvl w:val="0"/>
          <w:numId w:val="27"/>
        </w:numPr>
      </w:pPr>
      <w:proofErr w:type="spellStart"/>
      <w:r>
        <w:t>PyQt</w:t>
      </w:r>
      <w:proofErr w:type="spellEnd"/>
      <w:r>
        <w:t>/</w:t>
      </w:r>
      <w:proofErr w:type="spellStart"/>
      <w:r>
        <w:t>wxPython</w:t>
      </w:r>
      <w:proofErr w:type="spellEnd"/>
      <w:r>
        <w:t>: for desktop GUI</w:t>
      </w:r>
    </w:p>
    <w:p w:rsidR="00C624EB" w:rsidRDefault="00C624EB" w:rsidP="00C624EB">
      <w:pPr>
        <w:pStyle w:val="ListParagraph"/>
        <w:numPr>
          <w:ilvl w:val="0"/>
          <w:numId w:val="27"/>
        </w:numPr>
      </w:pPr>
      <w:r>
        <w:t>Flask/Tornado/Django for web framework</w:t>
      </w:r>
    </w:p>
    <w:p w:rsidR="00C624EB" w:rsidRDefault="00C624EB" w:rsidP="00C624EB">
      <w:pPr>
        <w:pStyle w:val="ListParagraph"/>
        <w:numPr>
          <w:ilvl w:val="0"/>
          <w:numId w:val="27"/>
        </w:numPr>
      </w:pPr>
      <w:proofErr w:type="spellStart"/>
      <w:r>
        <w:t>PyODBC</w:t>
      </w:r>
      <w:proofErr w:type="spellEnd"/>
      <w:r>
        <w:t>: for database operations, similar to JDBC</w:t>
      </w:r>
    </w:p>
    <w:p w:rsidR="00C624EB" w:rsidRDefault="00C624EB" w:rsidP="00C624EB">
      <w:pPr>
        <w:pStyle w:val="ListParagraph"/>
        <w:numPr>
          <w:ilvl w:val="0"/>
          <w:numId w:val="27"/>
        </w:numPr>
      </w:pPr>
      <w:proofErr w:type="spellStart"/>
      <w:r>
        <w:t>SqlAlchemy</w:t>
      </w:r>
      <w:proofErr w:type="spellEnd"/>
      <w:r>
        <w:t>: for ORM, similar to Hibernate in Java</w:t>
      </w:r>
    </w:p>
    <w:p w:rsidR="00C624EB" w:rsidRDefault="00C624EB" w:rsidP="00C624EB">
      <w:pPr>
        <w:pStyle w:val="ListParagraph"/>
        <w:numPr>
          <w:ilvl w:val="0"/>
          <w:numId w:val="27"/>
        </w:numPr>
      </w:pPr>
      <w:proofErr w:type="spellStart"/>
      <w:r>
        <w:t>Dask</w:t>
      </w:r>
      <w:proofErr w:type="spellEnd"/>
      <w:r w:rsidR="00911CC8">
        <w:t>/</w:t>
      </w:r>
      <w:proofErr w:type="spellStart"/>
      <w:r w:rsidR="00CB1C39">
        <w:t>pyspark</w:t>
      </w:r>
      <w:proofErr w:type="spellEnd"/>
      <w:r w:rsidR="00CB1C39">
        <w:t>/</w:t>
      </w:r>
      <w:proofErr w:type="spellStart"/>
      <w:r w:rsidR="00911CC8">
        <w:t>dispy</w:t>
      </w:r>
      <w:proofErr w:type="spellEnd"/>
      <w:r>
        <w:t>: distributed computing across machines, similar to Spark/Yarn in Java</w:t>
      </w:r>
    </w:p>
    <w:p w:rsidR="00C624EB" w:rsidRDefault="00C624EB" w:rsidP="00C624EB">
      <w:pPr>
        <w:pStyle w:val="ListParagraph"/>
        <w:numPr>
          <w:ilvl w:val="0"/>
          <w:numId w:val="27"/>
        </w:numPr>
      </w:pPr>
      <w:proofErr w:type="spellStart"/>
      <w:proofErr w:type="gramStart"/>
      <w:r>
        <w:t>xlrd</w:t>
      </w:r>
      <w:proofErr w:type="spellEnd"/>
      <w:r>
        <w:t>/</w:t>
      </w:r>
      <w:proofErr w:type="spellStart"/>
      <w:r>
        <w:t>xlwt</w:t>
      </w:r>
      <w:proofErr w:type="spellEnd"/>
      <w:proofErr w:type="gramEnd"/>
      <w:r>
        <w:t>: for excel, python-</w:t>
      </w:r>
      <w:proofErr w:type="spellStart"/>
      <w:r>
        <w:t>docx</w:t>
      </w:r>
      <w:proofErr w:type="spellEnd"/>
      <w:r>
        <w:t xml:space="preserve"> for word and python-</w:t>
      </w:r>
      <w:proofErr w:type="spellStart"/>
      <w:r>
        <w:t>pptx</w:t>
      </w:r>
      <w:proofErr w:type="spellEnd"/>
      <w:r>
        <w:t xml:space="preserve"> for ppt.</w:t>
      </w:r>
    </w:p>
    <w:p w:rsidR="00C624EB" w:rsidRDefault="00C624EB" w:rsidP="00C624EB">
      <w:pPr>
        <w:pStyle w:val="ListParagraph"/>
        <w:numPr>
          <w:ilvl w:val="0"/>
          <w:numId w:val="27"/>
        </w:numPr>
      </w:pPr>
      <w:r>
        <w:t>request/httplib2: handle HTTP requests</w:t>
      </w:r>
    </w:p>
    <w:p w:rsidR="00C624EB" w:rsidRDefault="00C624EB" w:rsidP="00C624EB">
      <w:pPr>
        <w:pStyle w:val="ListParagraph"/>
        <w:numPr>
          <w:ilvl w:val="0"/>
          <w:numId w:val="27"/>
        </w:numPr>
      </w:pPr>
      <w:proofErr w:type="spellStart"/>
      <w:r>
        <w:t>reportlab</w:t>
      </w:r>
      <w:proofErr w:type="spellEnd"/>
      <w:r>
        <w:t>: generate PDFs</w:t>
      </w:r>
    </w:p>
    <w:p w:rsidR="00C624EB" w:rsidRDefault="00C624EB" w:rsidP="00C624EB">
      <w:pPr>
        <w:pStyle w:val="ListParagraph"/>
        <w:numPr>
          <w:ilvl w:val="0"/>
          <w:numId w:val="27"/>
        </w:numPr>
      </w:pPr>
      <w:r>
        <w:t>pywin32: interact with Windows</w:t>
      </w:r>
    </w:p>
    <w:p w:rsidR="00E80D79" w:rsidRDefault="00E80D79" w:rsidP="00C624EB">
      <w:pPr>
        <w:pStyle w:val="ListParagraph"/>
        <w:numPr>
          <w:ilvl w:val="0"/>
          <w:numId w:val="27"/>
        </w:numPr>
      </w:pPr>
      <w:proofErr w:type="spellStart"/>
      <w:r>
        <w:t>scrapy</w:t>
      </w:r>
      <w:proofErr w:type="spellEnd"/>
      <w:r>
        <w:t>/</w:t>
      </w:r>
      <w:proofErr w:type="spellStart"/>
      <w:r>
        <w:t>beautifulsoup</w:t>
      </w:r>
      <w:proofErr w:type="spellEnd"/>
      <w:r>
        <w:t>: web scrapping</w:t>
      </w:r>
    </w:p>
    <w:p w:rsidR="00E80D79" w:rsidRDefault="00E80D79" w:rsidP="00C624EB">
      <w:pPr>
        <w:pStyle w:val="ListParagraph"/>
        <w:numPr>
          <w:ilvl w:val="0"/>
          <w:numId w:val="27"/>
        </w:numPr>
      </w:pPr>
      <w:r>
        <w:t>Pillow/PIL: handle images</w:t>
      </w:r>
    </w:p>
    <w:p w:rsidR="00EF34BD" w:rsidRDefault="00E80D79" w:rsidP="00C624EB">
      <w:pPr>
        <w:pStyle w:val="ListParagraph"/>
        <w:numPr>
          <w:ilvl w:val="0"/>
          <w:numId w:val="27"/>
        </w:numPr>
      </w:pPr>
      <w:r>
        <w:t xml:space="preserve">Twisted: </w:t>
      </w:r>
      <w:r w:rsidR="00EF34BD">
        <w:t>event driven network engine</w:t>
      </w:r>
    </w:p>
    <w:p w:rsidR="00E80D79" w:rsidRDefault="00EF34BD" w:rsidP="00C624EB">
      <w:pPr>
        <w:pStyle w:val="ListParagraph"/>
        <w:numPr>
          <w:ilvl w:val="0"/>
          <w:numId w:val="27"/>
        </w:numPr>
      </w:pPr>
      <w:r>
        <w:t>Fabric/</w:t>
      </w:r>
      <w:proofErr w:type="spellStart"/>
      <w:r>
        <w:t>paramiko</w:t>
      </w:r>
      <w:proofErr w:type="spellEnd"/>
      <w:r>
        <w:t>: remote SSH</w:t>
      </w:r>
      <w:r w:rsidR="00E80D79">
        <w:t xml:space="preserve"> </w:t>
      </w:r>
    </w:p>
    <w:p w:rsidR="00EF34BD" w:rsidRDefault="00872336" w:rsidP="00C624EB">
      <w:pPr>
        <w:pStyle w:val="ListParagraph"/>
        <w:numPr>
          <w:ilvl w:val="0"/>
          <w:numId w:val="27"/>
        </w:numPr>
      </w:pPr>
      <w:r>
        <w:t>Cubes: OLAP engine</w:t>
      </w:r>
    </w:p>
    <w:p w:rsidR="00872336" w:rsidRDefault="00872336" w:rsidP="00872336">
      <w:pPr>
        <w:pStyle w:val="ListParagraph"/>
        <w:numPr>
          <w:ilvl w:val="0"/>
          <w:numId w:val="27"/>
        </w:numPr>
      </w:pPr>
      <w:r>
        <w:t>rpy2: bridge to R</w:t>
      </w:r>
    </w:p>
    <w:p w:rsidR="00872336" w:rsidRDefault="00872336" w:rsidP="00872336">
      <w:pPr>
        <w:pStyle w:val="ListParagraph"/>
        <w:numPr>
          <w:ilvl w:val="0"/>
          <w:numId w:val="27"/>
        </w:numPr>
      </w:pPr>
      <w:proofErr w:type="spellStart"/>
      <w:r>
        <w:t>NetworkX</w:t>
      </w:r>
      <w:proofErr w:type="spellEnd"/>
      <w:r>
        <w:t>: graph library</w:t>
      </w:r>
    </w:p>
    <w:p w:rsidR="007F768B" w:rsidRDefault="005C682B" w:rsidP="00C624EB">
      <w:r>
        <w:t xml:space="preserve">This is </w:t>
      </w:r>
      <w:r w:rsidRPr="005C682B">
        <w:rPr>
          <w:rFonts w:ascii="Courier New" w:hAnsi="Courier New" w:cs="Courier New"/>
          <w:b/>
        </w:rPr>
        <w:t>L1</w:t>
      </w:r>
      <w:r>
        <w:t xml:space="preserve">. </w:t>
      </w:r>
      <w:r w:rsidR="007F768B">
        <w:t>Picking up the best tools is time consuming and needs team collaboration. Comparing tools in each usage and selecting winners deserve its own document.</w:t>
      </w:r>
    </w:p>
    <w:p w:rsidR="00911CC8" w:rsidRDefault="00911CC8" w:rsidP="00C624EB">
      <w:r>
        <w:t>Financial libraries:</w:t>
      </w:r>
    </w:p>
    <w:p w:rsidR="00911CC8" w:rsidRDefault="00911CC8" w:rsidP="00911CC8">
      <w:pPr>
        <w:pStyle w:val="ListParagraph"/>
        <w:numPr>
          <w:ilvl w:val="0"/>
          <w:numId w:val="30"/>
        </w:numPr>
      </w:pPr>
      <w:proofErr w:type="spellStart"/>
      <w:r>
        <w:t>Backtesting</w:t>
      </w:r>
      <w:proofErr w:type="spellEnd"/>
      <w:r>
        <w:t xml:space="preserve">: </w:t>
      </w:r>
      <w:hyperlink r:id="rId76" w:history="1">
        <w:r w:rsidRPr="00DA530F">
          <w:rPr>
            <w:rStyle w:val="Hyperlink"/>
          </w:rPr>
          <w:t>http://pmorissette.github.io/bt/</w:t>
        </w:r>
      </w:hyperlink>
    </w:p>
    <w:p w:rsidR="00911CC8" w:rsidRDefault="00911CC8" w:rsidP="00911CC8">
      <w:pPr>
        <w:pStyle w:val="ListParagraph"/>
        <w:numPr>
          <w:ilvl w:val="0"/>
          <w:numId w:val="30"/>
        </w:numPr>
      </w:pPr>
      <w:proofErr w:type="spellStart"/>
      <w:r>
        <w:t>quandl</w:t>
      </w:r>
      <w:proofErr w:type="spellEnd"/>
      <w:r>
        <w:t xml:space="preserve">: </w:t>
      </w:r>
      <w:hyperlink r:id="rId77" w:history="1">
        <w:r w:rsidRPr="00DA530F">
          <w:rPr>
            <w:rStyle w:val="Hyperlink"/>
          </w:rPr>
          <w:t>https://github.com/quandl/quandl-python</w:t>
        </w:r>
      </w:hyperlink>
      <w:r>
        <w:t>, financial data download</w:t>
      </w:r>
    </w:p>
    <w:p w:rsidR="00911CC8" w:rsidRDefault="00911CC8" w:rsidP="00911CC8">
      <w:pPr>
        <w:pStyle w:val="ListParagraph"/>
        <w:numPr>
          <w:ilvl w:val="0"/>
          <w:numId w:val="30"/>
        </w:numPr>
      </w:pPr>
      <w:proofErr w:type="spellStart"/>
      <w:r>
        <w:t>quantopian</w:t>
      </w:r>
      <w:proofErr w:type="spellEnd"/>
      <w:r>
        <w:t xml:space="preserve">: </w:t>
      </w:r>
      <w:hyperlink r:id="rId78" w:history="1">
        <w:r w:rsidRPr="00DA530F">
          <w:rPr>
            <w:rStyle w:val="Hyperlink"/>
          </w:rPr>
          <w:t>https://www.quantopian.com</w:t>
        </w:r>
      </w:hyperlink>
      <w:r>
        <w:t xml:space="preserve">, algorithm testing </w:t>
      </w:r>
    </w:p>
    <w:p w:rsidR="00911CC8" w:rsidRDefault="00911CC8" w:rsidP="00911CC8">
      <w:pPr>
        <w:pStyle w:val="ListParagraph"/>
        <w:numPr>
          <w:ilvl w:val="0"/>
          <w:numId w:val="30"/>
        </w:numPr>
      </w:pPr>
      <w:proofErr w:type="spellStart"/>
      <w:r>
        <w:t>Zipline</w:t>
      </w:r>
      <w:proofErr w:type="spellEnd"/>
      <w:r>
        <w:t xml:space="preserve">: </w:t>
      </w:r>
      <w:hyperlink r:id="rId79" w:history="1">
        <w:r w:rsidRPr="00DA530F">
          <w:rPr>
            <w:rStyle w:val="Hyperlink"/>
          </w:rPr>
          <w:t>http://www.zipline.io/</w:t>
        </w:r>
      </w:hyperlink>
      <w:r>
        <w:t xml:space="preserve"> </w:t>
      </w:r>
      <w:proofErr w:type="spellStart"/>
      <w:r>
        <w:t>backtesting</w:t>
      </w:r>
      <w:proofErr w:type="spellEnd"/>
    </w:p>
    <w:p w:rsidR="00EF34BD" w:rsidRDefault="00EF34BD" w:rsidP="00C624EB">
      <w:r>
        <w:t>Here is the list that forms the base for machine learning</w:t>
      </w:r>
      <w:r w:rsidR="005C682B">
        <w:t xml:space="preserve"> (This is </w:t>
      </w:r>
      <w:r w:rsidR="005C682B" w:rsidRPr="005C682B">
        <w:rPr>
          <w:rFonts w:ascii="Courier New" w:hAnsi="Courier New" w:cs="Courier New"/>
          <w:b/>
        </w:rPr>
        <w:t>L2</w:t>
      </w:r>
      <w:r w:rsidR="005C682B">
        <w:t>)</w:t>
      </w:r>
      <w:r>
        <w:t>:</w:t>
      </w:r>
    </w:p>
    <w:p w:rsidR="00EF34BD" w:rsidRDefault="00EF34BD" w:rsidP="00EF34BD">
      <w:pPr>
        <w:pStyle w:val="ListParagraph"/>
        <w:numPr>
          <w:ilvl w:val="0"/>
          <w:numId w:val="29"/>
        </w:numPr>
      </w:pPr>
      <w:r>
        <w:t>Pandas: data frames, similar to Spark in Java/Scala, data frames in R</w:t>
      </w:r>
    </w:p>
    <w:p w:rsidR="00EF34BD" w:rsidRDefault="00EF34BD" w:rsidP="00EF34BD">
      <w:pPr>
        <w:pStyle w:val="ListParagraph"/>
        <w:numPr>
          <w:ilvl w:val="0"/>
          <w:numId w:val="29"/>
        </w:numPr>
      </w:pPr>
      <w:proofErr w:type="spellStart"/>
      <w:r>
        <w:t>numpy</w:t>
      </w:r>
      <w:proofErr w:type="spellEnd"/>
      <w:r>
        <w:t>: math/stats</w:t>
      </w:r>
    </w:p>
    <w:p w:rsidR="00EF34BD" w:rsidRDefault="00EF34BD" w:rsidP="00EF34BD">
      <w:pPr>
        <w:pStyle w:val="ListParagraph"/>
        <w:numPr>
          <w:ilvl w:val="0"/>
          <w:numId w:val="29"/>
        </w:numPr>
      </w:pPr>
      <w:proofErr w:type="spellStart"/>
      <w:r>
        <w:t>scipy</w:t>
      </w:r>
      <w:proofErr w:type="spellEnd"/>
      <w:r>
        <w:t>/</w:t>
      </w:r>
      <w:proofErr w:type="spellStart"/>
      <w:r>
        <w:t>sympy</w:t>
      </w:r>
      <w:proofErr w:type="spellEnd"/>
      <w:r>
        <w:t>: math/stats</w:t>
      </w:r>
    </w:p>
    <w:p w:rsidR="00EF34BD" w:rsidRDefault="00EF34BD" w:rsidP="00EF34BD">
      <w:pPr>
        <w:pStyle w:val="ListParagraph"/>
        <w:numPr>
          <w:ilvl w:val="0"/>
          <w:numId w:val="29"/>
        </w:numPr>
      </w:pPr>
      <w:r>
        <w:t>matplotlib/</w:t>
      </w:r>
      <w:proofErr w:type="spellStart"/>
      <w:r>
        <w:t>seaborn</w:t>
      </w:r>
      <w:proofErr w:type="spellEnd"/>
      <w:r>
        <w:t>: charting/visualization</w:t>
      </w:r>
    </w:p>
    <w:p w:rsidR="00EF34BD" w:rsidRDefault="00EF34BD" w:rsidP="00EF34BD">
      <w:pPr>
        <w:pStyle w:val="ListParagraph"/>
        <w:numPr>
          <w:ilvl w:val="0"/>
          <w:numId w:val="29"/>
        </w:numPr>
      </w:pPr>
      <w:proofErr w:type="spellStart"/>
      <w:r>
        <w:t>theano</w:t>
      </w:r>
      <w:proofErr w:type="spellEnd"/>
      <w:r>
        <w:t>: multi-dimensional arrays</w:t>
      </w:r>
    </w:p>
    <w:p w:rsidR="00C624EB" w:rsidRDefault="00C624EB" w:rsidP="00C624EB">
      <w:r>
        <w:t xml:space="preserve">Here are my baseless guess for machine learning </w:t>
      </w:r>
      <w:r w:rsidR="00E80D79">
        <w:t xml:space="preserve">and data science </w:t>
      </w:r>
      <w:r>
        <w:t>related packages</w:t>
      </w:r>
      <w:r w:rsidR="005C682B">
        <w:t xml:space="preserve"> (This is </w:t>
      </w:r>
      <w:r w:rsidR="005C682B" w:rsidRPr="005C682B">
        <w:rPr>
          <w:rFonts w:ascii="Courier New" w:hAnsi="Courier New" w:cs="Courier New"/>
          <w:b/>
        </w:rPr>
        <w:t>L3</w:t>
      </w:r>
      <w:r w:rsidR="005C682B">
        <w:t>)</w:t>
      </w:r>
      <w:r>
        <w:t>:</w:t>
      </w:r>
    </w:p>
    <w:p w:rsidR="00C624EB" w:rsidRDefault="00EF34BD" w:rsidP="00C624EB">
      <w:pPr>
        <w:pStyle w:val="ListParagraph"/>
        <w:numPr>
          <w:ilvl w:val="0"/>
          <w:numId w:val="28"/>
        </w:numPr>
      </w:pPr>
      <w:proofErr w:type="spellStart"/>
      <w:r>
        <w:t>T</w:t>
      </w:r>
      <w:r w:rsidR="00C624EB">
        <w:t>ensorflow</w:t>
      </w:r>
      <w:proofErr w:type="spellEnd"/>
      <w:r>
        <w:t>: deep learning</w:t>
      </w:r>
    </w:p>
    <w:p w:rsidR="00C624EB" w:rsidRDefault="00C624EB" w:rsidP="00C624EB">
      <w:pPr>
        <w:pStyle w:val="ListParagraph"/>
        <w:numPr>
          <w:ilvl w:val="0"/>
          <w:numId w:val="28"/>
        </w:numPr>
      </w:pPr>
      <w:proofErr w:type="spellStart"/>
      <w:r>
        <w:t>keras</w:t>
      </w:r>
      <w:proofErr w:type="spellEnd"/>
      <w:r w:rsidR="00EF34BD">
        <w:t>: deep learning</w:t>
      </w:r>
    </w:p>
    <w:p w:rsidR="00EF34BD" w:rsidRDefault="00EF34BD" w:rsidP="00EF34BD">
      <w:pPr>
        <w:pStyle w:val="ListParagraph"/>
        <w:numPr>
          <w:ilvl w:val="0"/>
          <w:numId w:val="28"/>
        </w:numPr>
      </w:pPr>
      <w:proofErr w:type="spellStart"/>
      <w:r>
        <w:t>pytorch</w:t>
      </w:r>
      <w:proofErr w:type="spellEnd"/>
      <w:r>
        <w:t>: deep learning</w:t>
      </w:r>
    </w:p>
    <w:p w:rsidR="00EF34BD" w:rsidRDefault="00EF34BD" w:rsidP="00EF34BD">
      <w:pPr>
        <w:pStyle w:val="ListParagraph"/>
        <w:numPr>
          <w:ilvl w:val="0"/>
          <w:numId w:val="28"/>
        </w:numPr>
      </w:pPr>
      <w:r>
        <w:t>caffe2: deep learning</w:t>
      </w:r>
    </w:p>
    <w:p w:rsidR="00EF34BD" w:rsidRDefault="00EF34BD" w:rsidP="00EF34BD">
      <w:pPr>
        <w:pStyle w:val="ListParagraph"/>
        <w:numPr>
          <w:ilvl w:val="0"/>
          <w:numId w:val="28"/>
        </w:numPr>
      </w:pPr>
      <w:proofErr w:type="spellStart"/>
      <w:r>
        <w:t>MxNet</w:t>
      </w:r>
      <w:proofErr w:type="spellEnd"/>
    </w:p>
    <w:p w:rsidR="00C624EB" w:rsidRDefault="00C624EB" w:rsidP="00C624EB">
      <w:pPr>
        <w:pStyle w:val="ListParagraph"/>
        <w:numPr>
          <w:ilvl w:val="0"/>
          <w:numId w:val="28"/>
        </w:numPr>
      </w:pPr>
      <w:proofErr w:type="spellStart"/>
      <w:r>
        <w:lastRenderedPageBreak/>
        <w:t>scikit</w:t>
      </w:r>
      <w:proofErr w:type="spellEnd"/>
      <w:r>
        <w:t>-learn</w:t>
      </w:r>
      <w:r w:rsidR="00E80D79">
        <w:t xml:space="preserve">: machine learning on top of </w:t>
      </w:r>
      <w:proofErr w:type="spellStart"/>
      <w:r w:rsidR="00E80D79">
        <w:t>scipy</w:t>
      </w:r>
      <w:proofErr w:type="spellEnd"/>
    </w:p>
    <w:p w:rsidR="00EF34BD" w:rsidRDefault="00EF34BD" w:rsidP="00C624EB">
      <w:pPr>
        <w:pStyle w:val="ListParagraph"/>
        <w:numPr>
          <w:ilvl w:val="0"/>
          <w:numId w:val="28"/>
        </w:numPr>
      </w:pPr>
      <w:r>
        <w:t>imbalanced-learn:</w:t>
      </w:r>
    </w:p>
    <w:p w:rsidR="00EF34BD" w:rsidRDefault="00EF34BD" w:rsidP="00C624EB">
      <w:pPr>
        <w:pStyle w:val="ListParagraph"/>
        <w:numPr>
          <w:ilvl w:val="0"/>
          <w:numId w:val="28"/>
        </w:numPr>
      </w:pPr>
      <w:proofErr w:type="spellStart"/>
      <w:r>
        <w:t>LightGBM</w:t>
      </w:r>
      <w:proofErr w:type="spellEnd"/>
      <w:r>
        <w:t>/</w:t>
      </w:r>
      <w:proofErr w:type="spellStart"/>
      <w:r>
        <w:t>XGBoost</w:t>
      </w:r>
      <w:proofErr w:type="spellEnd"/>
      <w:r>
        <w:t>/</w:t>
      </w:r>
      <w:proofErr w:type="spellStart"/>
      <w:r>
        <w:t>CatBoost</w:t>
      </w:r>
      <w:proofErr w:type="spellEnd"/>
    </w:p>
    <w:p w:rsidR="00C624EB" w:rsidRDefault="00E80D79" w:rsidP="00C624EB">
      <w:pPr>
        <w:pStyle w:val="ListParagraph"/>
        <w:numPr>
          <w:ilvl w:val="0"/>
          <w:numId w:val="28"/>
        </w:numPr>
      </w:pPr>
      <w:proofErr w:type="spellStart"/>
      <w:r>
        <w:t>nltk</w:t>
      </w:r>
      <w:proofErr w:type="spellEnd"/>
      <w:r>
        <w:t>: natural language toolkit</w:t>
      </w:r>
    </w:p>
    <w:p w:rsidR="00EF34BD" w:rsidRDefault="00EF34BD" w:rsidP="00C624EB">
      <w:pPr>
        <w:pStyle w:val="ListParagraph"/>
        <w:numPr>
          <w:ilvl w:val="0"/>
          <w:numId w:val="28"/>
        </w:numPr>
      </w:pPr>
      <w:proofErr w:type="spellStart"/>
      <w:r>
        <w:t>spaCy</w:t>
      </w:r>
      <w:proofErr w:type="spellEnd"/>
      <w:r>
        <w:t>: NLP</w:t>
      </w:r>
    </w:p>
    <w:p w:rsidR="00EF34BD" w:rsidRDefault="00EF34BD" w:rsidP="00C624EB">
      <w:pPr>
        <w:pStyle w:val="ListParagraph"/>
        <w:numPr>
          <w:ilvl w:val="0"/>
          <w:numId w:val="28"/>
        </w:numPr>
      </w:pPr>
      <w:r>
        <w:t>genism: NLP</w:t>
      </w:r>
    </w:p>
    <w:p w:rsidR="00E80D79" w:rsidRDefault="00E80D79" w:rsidP="00C624EB">
      <w:pPr>
        <w:pStyle w:val="ListParagraph"/>
        <w:numPr>
          <w:ilvl w:val="0"/>
          <w:numId w:val="28"/>
        </w:numPr>
      </w:pPr>
      <w:proofErr w:type="spellStart"/>
      <w:r>
        <w:t>pyflux</w:t>
      </w:r>
      <w:proofErr w:type="spellEnd"/>
      <w:r w:rsidR="00EF34BD">
        <w:t>: time series prediction</w:t>
      </w:r>
    </w:p>
    <w:p w:rsidR="00E80D79" w:rsidRDefault="00E80D79" w:rsidP="00C624EB">
      <w:pPr>
        <w:pStyle w:val="ListParagraph"/>
        <w:numPr>
          <w:ilvl w:val="0"/>
          <w:numId w:val="28"/>
        </w:numPr>
      </w:pPr>
      <w:proofErr w:type="spellStart"/>
      <w:r>
        <w:t>pybrain</w:t>
      </w:r>
      <w:proofErr w:type="spellEnd"/>
      <w:r>
        <w:t>: neural networks</w:t>
      </w:r>
    </w:p>
    <w:p w:rsidR="00EF34BD" w:rsidRDefault="00EF34BD" w:rsidP="00C624EB">
      <w:pPr>
        <w:pStyle w:val="ListParagraph"/>
        <w:numPr>
          <w:ilvl w:val="0"/>
          <w:numId w:val="28"/>
        </w:numPr>
      </w:pPr>
      <w:proofErr w:type="spellStart"/>
      <w:r>
        <w:t>neupy</w:t>
      </w:r>
      <w:proofErr w:type="spellEnd"/>
      <w:r>
        <w:t>: neural networks</w:t>
      </w:r>
    </w:p>
    <w:p w:rsidR="00EF34BD" w:rsidRDefault="00EF34BD" w:rsidP="00EF34BD">
      <w:pPr>
        <w:pStyle w:val="ListParagraph"/>
        <w:numPr>
          <w:ilvl w:val="0"/>
          <w:numId w:val="28"/>
        </w:numPr>
      </w:pPr>
      <w:proofErr w:type="spellStart"/>
      <w:r>
        <w:t>statsmodels</w:t>
      </w:r>
      <w:proofErr w:type="spellEnd"/>
    </w:p>
    <w:p w:rsidR="00EF34BD" w:rsidRPr="00931AC1" w:rsidRDefault="00EF34BD" w:rsidP="00C624EB">
      <w:r w:rsidRPr="00931AC1">
        <w:t xml:space="preserve">Here are some references on </w:t>
      </w:r>
      <w:r w:rsidR="00931AC1" w:rsidRPr="00931AC1">
        <w:t>more libraries</w:t>
      </w:r>
      <w:r w:rsidRPr="00931AC1">
        <w:t>:</w:t>
      </w:r>
    </w:p>
    <w:p w:rsidR="00EF34BD" w:rsidRDefault="003E6768" w:rsidP="00911CC8">
      <w:pPr>
        <w:spacing w:before="0" w:after="0"/>
      </w:pPr>
      <w:hyperlink r:id="rId80" w:history="1">
        <w:r w:rsidR="00EF34BD" w:rsidRPr="00DA530F">
          <w:rPr>
            <w:rStyle w:val="Hyperlink"/>
          </w:rPr>
          <w:t>https://www.kdnuggets.com/2018/12/top-python-libraries-2018.html</w:t>
        </w:r>
      </w:hyperlink>
    </w:p>
    <w:p w:rsidR="00EF34BD" w:rsidRDefault="003E6768" w:rsidP="00911CC8">
      <w:pPr>
        <w:spacing w:before="0" w:after="0"/>
      </w:pPr>
      <w:hyperlink r:id="rId81" w:history="1">
        <w:r w:rsidR="00EF34BD" w:rsidRPr="00DA530F">
          <w:rPr>
            <w:rStyle w:val="Hyperlink"/>
          </w:rPr>
          <w:t>https://tryolabs.com/blog/2018/12/28/top-10-python-libraries-2018/</w:t>
        </w:r>
      </w:hyperlink>
    </w:p>
    <w:p w:rsidR="00EF34BD" w:rsidRDefault="003E6768" w:rsidP="00911CC8">
      <w:pPr>
        <w:spacing w:before="0" w:after="0"/>
      </w:pPr>
      <w:hyperlink r:id="rId82" w:history="1">
        <w:r w:rsidR="00EF34BD" w:rsidRPr="00DA530F">
          <w:rPr>
            <w:rStyle w:val="Hyperlink"/>
          </w:rPr>
          <w:t>https://www.edureka.co/blog/python-libraries/</w:t>
        </w:r>
      </w:hyperlink>
    </w:p>
    <w:p w:rsidR="00EF34BD" w:rsidRDefault="00EF34BD" w:rsidP="00911CC8">
      <w:pPr>
        <w:spacing w:before="0" w:after="0"/>
      </w:pPr>
      <w:r>
        <w:t xml:space="preserve">Finally the grand list of python libs: </w:t>
      </w:r>
      <w:hyperlink r:id="rId83" w:history="1">
        <w:r w:rsidRPr="00DA530F">
          <w:rPr>
            <w:rStyle w:val="Hyperlink"/>
          </w:rPr>
          <w:t>https://github.com/vinta/awesome-python</w:t>
        </w:r>
      </w:hyperlink>
      <w:r>
        <w:t xml:space="preserve"> </w:t>
      </w:r>
    </w:p>
    <w:p w:rsidR="00931AC1" w:rsidRDefault="00931AC1" w:rsidP="00911CC8">
      <w:pPr>
        <w:spacing w:before="0" w:after="0"/>
      </w:pPr>
    </w:p>
    <w:p w:rsidR="005847D2" w:rsidRPr="00931AC1" w:rsidRDefault="005847D2" w:rsidP="00C624EB">
      <w:r w:rsidRPr="00931AC1">
        <w:t xml:space="preserve">Other </w:t>
      </w:r>
      <w:r w:rsidR="00911CC8" w:rsidRPr="00931AC1">
        <w:t xml:space="preserve">ML </w:t>
      </w:r>
      <w:r w:rsidRPr="00931AC1">
        <w:t>references:</w:t>
      </w:r>
    </w:p>
    <w:p w:rsidR="005847D2" w:rsidRDefault="005847D2" w:rsidP="00911CC8">
      <w:pPr>
        <w:spacing w:before="0" w:after="0"/>
      </w:pPr>
      <w:r>
        <w:t xml:space="preserve">Stanford ML/Andrew Ng: </w:t>
      </w:r>
      <w:hyperlink r:id="rId84" w:history="1">
        <w:r w:rsidRPr="00DA530F">
          <w:rPr>
            <w:rStyle w:val="Hyperlink"/>
          </w:rPr>
          <w:t>http://www.holehouse.org/mlclass</w:t>
        </w:r>
      </w:hyperlink>
      <w:r>
        <w:t xml:space="preserve"> </w:t>
      </w:r>
    </w:p>
    <w:p w:rsidR="005847D2" w:rsidRDefault="005847D2" w:rsidP="00911CC8">
      <w:pPr>
        <w:spacing w:before="0" w:after="0"/>
      </w:pPr>
      <w:r>
        <w:t xml:space="preserve">CMU ML/Tom Mitchell: </w:t>
      </w:r>
      <w:hyperlink r:id="rId85" w:history="1">
        <w:r w:rsidRPr="00DA530F">
          <w:rPr>
            <w:rStyle w:val="Hyperlink"/>
          </w:rPr>
          <w:t>http://www.cs.cmu.edu/~ninamf/courses/601sp15/lectures.shtml</w:t>
        </w:r>
      </w:hyperlink>
    </w:p>
    <w:p w:rsidR="005847D2" w:rsidRDefault="005847D2" w:rsidP="00911CC8">
      <w:pPr>
        <w:spacing w:before="0" w:after="0"/>
      </w:pPr>
      <w:r>
        <w:t xml:space="preserve">Google: </w:t>
      </w:r>
      <w:hyperlink r:id="rId86" w:history="1">
        <w:r w:rsidRPr="00DA530F">
          <w:rPr>
            <w:rStyle w:val="Hyperlink"/>
          </w:rPr>
          <w:t>http://playground.tensorflow.org</w:t>
        </w:r>
      </w:hyperlink>
    </w:p>
    <w:p w:rsidR="005847D2" w:rsidRDefault="005847D2" w:rsidP="00911CC8">
      <w:pPr>
        <w:spacing w:before="0" w:after="0"/>
      </w:pPr>
      <w:r>
        <w:t xml:space="preserve">Microsoft: </w:t>
      </w:r>
      <w:hyperlink r:id="rId87" w:history="1">
        <w:r w:rsidRPr="00DA530F">
          <w:rPr>
            <w:rStyle w:val="Hyperlink"/>
          </w:rPr>
          <w:t>https://studio.azureml.net</w:t>
        </w:r>
      </w:hyperlink>
    </w:p>
    <w:p w:rsidR="00911CC8" w:rsidRDefault="00911CC8" w:rsidP="00911CC8">
      <w:pPr>
        <w:spacing w:before="0" w:after="0"/>
      </w:pPr>
      <w:r>
        <w:t xml:space="preserve">Tensor board/Projector: </w:t>
      </w:r>
      <w:hyperlink r:id="rId88" w:history="1">
        <w:r w:rsidRPr="00DA530F">
          <w:rPr>
            <w:rStyle w:val="Hyperlink"/>
          </w:rPr>
          <w:t>http://projector.tensorflow.org/</w:t>
        </w:r>
      </w:hyperlink>
    </w:p>
    <w:p w:rsidR="005847D2" w:rsidRDefault="00911CC8" w:rsidP="00911CC8">
      <w:pPr>
        <w:spacing w:before="0" w:after="0"/>
      </w:pPr>
      <w:proofErr w:type="spellStart"/>
      <w:r>
        <w:t>Kaggle</w:t>
      </w:r>
      <w:proofErr w:type="spellEnd"/>
      <w:r>
        <w:t xml:space="preserve"> Data Repository: </w:t>
      </w:r>
      <w:hyperlink r:id="rId89" w:history="1">
        <w:r w:rsidRPr="00DA530F">
          <w:rPr>
            <w:rStyle w:val="Hyperlink"/>
          </w:rPr>
          <w:t>https://www.kaggle.com/</w:t>
        </w:r>
      </w:hyperlink>
      <w:r>
        <w:t xml:space="preserve"> </w:t>
      </w:r>
    </w:p>
    <w:p w:rsidR="00911CC8" w:rsidRDefault="00911CC8" w:rsidP="00911CC8">
      <w:pPr>
        <w:spacing w:before="0" w:after="0"/>
      </w:pPr>
      <w:r>
        <w:t xml:space="preserve">UCI Data repository: </w:t>
      </w:r>
      <w:hyperlink r:id="rId90" w:history="1">
        <w:r w:rsidRPr="00DA530F">
          <w:rPr>
            <w:rStyle w:val="Hyperlink"/>
          </w:rPr>
          <w:t>https://archive.ics.uci.edu/ml/datasets.html</w:t>
        </w:r>
      </w:hyperlink>
    </w:p>
    <w:p w:rsidR="00C624EB" w:rsidRDefault="00C624EB" w:rsidP="00C624EB"/>
    <w:p w:rsidR="001B3D16" w:rsidRDefault="00931AC1" w:rsidP="00931AC1">
      <w:pPr>
        <w:jc w:val="center"/>
      </w:pPr>
      <w:r>
        <w:rPr>
          <w:noProof/>
          <w:lang w:eastAsia="zh-CN"/>
        </w:rPr>
        <w:drawing>
          <wp:inline distT="0" distB="0" distL="0" distR="0" wp14:anchorId="6FF2BD4B" wp14:editId="7CD4EEDD">
            <wp:extent cx="3852606" cy="2165230"/>
            <wp:effectExtent l="0" t="0" r="0" b="6985"/>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867102" cy="2173377"/>
                    </a:xfrm>
                    <a:prstGeom prst="rect">
                      <a:avLst/>
                    </a:prstGeom>
                    <a:noFill/>
                    <a:ln>
                      <a:noFill/>
                    </a:ln>
                  </pic:spPr>
                </pic:pic>
              </a:graphicData>
            </a:graphic>
          </wp:inline>
        </w:drawing>
      </w:r>
    </w:p>
    <w:sectPr w:rsidR="001B3D16" w:rsidSect="0077106C">
      <w:footerReference w:type="default" r:id="rId92"/>
      <w:footerReference w:type="first" r:id="rId93"/>
      <w:pgSz w:w="12240" w:h="15840"/>
      <w:pgMar w:top="720" w:right="720" w:bottom="720" w:left="72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6768" w:rsidRDefault="003E6768">
      <w:pPr>
        <w:spacing w:after="0" w:line="240" w:lineRule="auto"/>
      </w:pPr>
      <w:r>
        <w:separator/>
      </w:r>
    </w:p>
  </w:endnote>
  <w:endnote w:type="continuationSeparator" w:id="0">
    <w:p w:rsidR="003E6768" w:rsidRDefault="003E6768">
      <w:pPr>
        <w:spacing w:after="0" w:line="240" w:lineRule="auto"/>
      </w:pPr>
      <w:r>
        <w:continuationSeparator/>
      </w:r>
    </w:p>
  </w:endnote>
  <w:endnote w:type="continuationNotice" w:id="1">
    <w:p w:rsidR="003E6768" w:rsidRDefault="003E676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860"/>
      <w:gridCol w:w="1080"/>
      <w:gridCol w:w="4860"/>
    </w:tblGrid>
    <w:tr w:rsidR="00077FC5">
      <w:trPr>
        <w:trHeight w:val="151"/>
      </w:trPr>
      <w:tc>
        <w:tcPr>
          <w:tcW w:w="2250" w:type="pct"/>
          <w:tcBorders>
            <w:bottom w:val="single" w:sz="4" w:space="0" w:color="FFC000" w:themeColor="accent1"/>
          </w:tcBorders>
        </w:tcPr>
        <w:p w:rsidR="00077FC5" w:rsidRDefault="00077FC5">
          <w:pPr>
            <w:pStyle w:val="Header"/>
            <w:rPr>
              <w:rFonts w:asciiTheme="majorHAnsi" w:eastAsiaTheme="majorEastAsia" w:hAnsiTheme="majorHAnsi" w:cstheme="majorBidi"/>
              <w:b/>
              <w:bCs/>
            </w:rPr>
          </w:pPr>
        </w:p>
      </w:tc>
      <w:tc>
        <w:tcPr>
          <w:tcW w:w="500" w:type="pct"/>
          <w:vMerge w:val="restart"/>
          <w:noWrap/>
          <w:vAlign w:val="center"/>
        </w:tcPr>
        <w:p w:rsidR="00077FC5" w:rsidRDefault="00077FC5">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7B2A7C" w:rsidRPr="007B2A7C">
            <w:rPr>
              <w:rFonts w:asciiTheme="majorHAnsi" w:hAnsiTheme="majorHAnsi"/>
              <w:b/>
              <w:noProof/>
            </w:rPr>
            <w:t>20</w:t>
          </w:r>
          <w:r>
            <w:rPr>
              <w:rFonts w:asciiTheme="majorHAnsi" w:hAnsiTheme="majorHAnsi"/>
              <w:b/>
              <w:noProof/>
            </w:rPr>
            <w:fldChar w:fldCharType="end"/>
          </w:r>
        </w:p>
      </w:tc>
      <w:tc>
        <w:tcPr>
          <w:tcW w:w="2250" w:type="pct"/>
          <w:tcBorders>
            <w:bottom w:val="single" w:sz="4" w:space="0" w:color="FFC000" w:themeColor="accent1"/>
          </w:tcBorders>
        </w:tcPr>
        <w:p w:rsidR="00077FC5" w:rsidRDefault="00077FC5">
          <w:pPr>
            <w:pStyle w:val="Header"/>
            <w:rPr>
              <w:rFonts w:asciiTheme="majorHAnsi" w:eastAsiaTheme="majorEastAsia" w:hAnsiTheme="majorHAnsi" w:cstheme="majorBidi"/>
              <w:b/>
              <w:bCs/>
            </w:rPr>
          </w:pPr>
        </w:p>
      </w:tc>
    </w:tr>
    <w:tr w:rsidR="00077FC5">
      <w:trPr>
        <w:trHeight w:val="150"/>
      </w:trPr>
      <w:tc>
        <w:tcPr>
          <w:tcW w:w="2250" w:type="pct"/>
          <w:tcBorders>
            <w:top w:val="single" w:sz="4" w:space="0" w:color="FFC000" w:themeColor="accent1"/>
          </w:tcBorders>
        </w:tcPr>
        <w:p w:rsidR="00077FC5" w:rsidRDefault="00077FC5">
          <w:pPr>
            <w:pStyle w:val="Header"/>
            <w:rPr>
              <w:rFonts w:asciiTheme="majorHAnsi" w:eastAsiaTheme="majorEastAsia" w:hAnsiTheme="majorHAnsi" w:cstheme="majorBidi"/>
              <w:b/>
              <w:bCs/>
            </w:rPr>
          </w:pPr>
        </w:p>
      </w:tc>
      <w:tc>
        <w:tcPr>
          <w:tcW w:w="500" w:type="pct"/>
          <w:vMerge/>
        </w:tcPr>
        <w:p w:rsidR="00077FC5" w:rsidRDefault="00077FC5">
          <w:pPr>
            <w:pStyle w:val="Header"/>
            <w:jc w:val="center"/>
            <w:rPr>
              <w:rFonts w:asciiTheme="majorHAnsi" w:eastAsiaTheme="majorEastAsia" w:hAnsiTheme="majorHAnsi" w:cstheme="majorBidi"/>
              <w:b/>
              <w:bCs/>
            </w:rPr>
          </w:pPr>
        </w:p>
      </w:tc>
      <w:tc>
        <w:tcPr>
          <w:tcW w:w="2250" w:type="pct"/>
          <w:tcBorders>
            <w:top w:val="single" w:sz="4" w:space="0" w:color="FFC000" w:themeColor="accent1"/>
          </w:tcBorders>
        </w:tcPr>
        <w:p w:rsidR="00077FC5" w:rsidRDefault="00077FC5">
          <w:pPr>
            <w:pStyle w:val="Header"/>
            <w:rPr>
              <w:rFonts w:asciiTheme="majorHAnsi" w:eastAsiaTheme="majorEastAsia" w:hAnsiTheme="majorHAnsi" w:cstheme="majorBidi"/>
              <w:b/>
              <w:bCs/>
            </w:rPr>
          </w:pPr>
        </w:p>
      </w:tc>
    </w:tr>
  </w:tbl>
  <w:p w:rsidR="00077FC5" w:rsidRDefault="00077FC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AC1" w:rsidRDefault="00931AC1">
    <w:pPr>
      <w:pStyle w:val="Footer"/>
    </w:pPr>
    <w:r>
      <w:t>2019-03-02</w:t>
    </w:r>
    <w:r w:rsidR="005C682B">
      <w:t xml:space="preserve"> </w:t>
    </w:r>
    <w:r w:rsidR="005C682B">
      <w:ptab w:relativeTo="margin" w:alignment="right" w:leader="none"/>
    </w:r>
    <w:r w:rsidR="005C682B" w:rsidRPr="005C682B">
      <w:t xml:space="preserve"> </w:t>
    </w:r>
    <w:r w:rsidR="005C682B">
      <w:rPr>
        <w:b/>
      </w:rPr>
      <w:t>non</w:t>
    </w:r>
    <w:r w:rsidR="005C682B" w:rsidRPr="005C682B">
      <w:rPr>
        <w:b/>
      </w:rPr>
      <w:t xml:space="preserve"> distributable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6768" w:rsidRDefault="003E6768">
      <w:pPr>
        <w:spacing w:after="0" w:line="240" w:lineRule="auto"/>
      </w:pPr>
      <w:r>
        <w:separator/>
      </w:r>
    </w:p>
  </w:footnote>
  <w:footnote w:type="continuationSeparator" w:id="0">
    <w:p w:rsidR="003E6768" w:rsidRDefault="003E6768">
      <w:pPr>
        <w:spacing w:after="0" w:line="240" w:lineRule="auto"/>
      </w:pPr>
      <w:r>
        <w:continuationSeparator/>
      </w:r>
    </w:p>
  </w:footnote>
  <w:footnote w:type="continuationNotice" w:id="1">
    <w:p w:rsidR="003E6768" w:rsidRDefault="003E6768">
      <w:pPr>
        <w:spacing w:before="0"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9" type="#_x0000_t75" alt="https://upload.wikimedia.org/wikipedia/commons/thumb/0/0e/Clickhouse.png/330px-Clickhouse.png" style="width:165.9pt;height:158.4pt;visibility:visible" o:bullet="t">
        <v:imagedata r:id="rId1" o:title="330px-Clickhouse"/>
      </v:shape>
    </w:pict>
  </w:numPicBullet>
  <w:numPicBullet w:numPicBulletId="1">
    <w:pict>
      <v:shape id="_x0000_i1320" type="#_x0000_t75" alt="https://www.python.org/static/community_logos/python-logo-master-v3-TM.png" style="width:69.7pt;height:23.05pt;visibility:visible;mso-wrap-style:square" o:bullet="t">
        <v:imagedata r:id="rId2" o:title="python-logo-master-v3-TM"/>
      </v:shape>
    </w:pict>
  </w:numPicBullet>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72210A"/>
    <w:multiLevelType w:val="hybridMultilevel"/>
    <w:tmpl w:val="7BFA9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406C42"/>
    <w:multiLevelType w:val="hybridMultilevel"/>
    <w:tmpl w:val="3942E344"/>
    <w:lvl w:ilvl="0" w:tplc="8F06638A">
      <w:start w:val="2019"/>
      <w:numFmt w:val="bullet"/>
      <w:lvlText w:val="-"/>
      <w:lvlJc w:val="left"/>
      <w:pPr>
        <w:ind w:left="360" w:hanging="360"/>
      </w:pPr>
      <w:rPr>
        <w:rFonts w:ascii="Courier New" w:eastAsiaTheme="minorEastAsia"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416389"/>
    <w:multiLevelType w:val="hybridMultilevel"/>
    <w:tmpl w:val="8BEAF2C6"/>
    <w:lvl w:ilvl="0" w:tplc="04090009">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4" w15:restartNumberingAfterBreak="0">
    <w:nsid w:val="22E85E79"/>
    <w:multiLevelType w:val="hybridMultilevel"/>
    <w:tmpl w:val="16262306"/>
    <w:lvl w:ilvl="0" w:tplc="260E59C0">
      <w:start w:val="1"/>
      <w:numFmt w:val="bullet"/>
      <w:lvlText w:val=""/>
      <w:lvlPicBulletId w:val="1"/>
      <w:lvlJc w:val="left"/>
      <w:pPr>
        <w:tabs>
          <w:tab w:val="num" w:pos="720"/>
        </w:tabs>
        <w:ind w:left="720" w:hanging="360"/>
      </w:pPr>
      <w:rPr>
        <w:rFonts w:ascii="Symbol" w:hAnsi="Symbol" w:hint="default"/>
      </w:rPr>
    </w:lvl>
    <w:lvl w:ilvl="1" w:tplc="73C268B6" w:tentative="1">
      <w:start w:val="1"/>
      <w:numFmt w:val="bullet"/>
      <w:lvlText w:val=""/>
      <w:lvlJc w:val="left"/>
      <w:pPr>
        <w:tabs>
          <w:tab w:val="num" w:pos="1440"/>
        </w:tabs>
        <w:ind w:left="1440" w:hanging="360"/>
      </w:pPr>
      <w:rPr>
        <w:rFonts w:ascii="Symbol" w:hAnsi="Symbol" w:hint="default"/>
      </w:rPr>
    </w:lvl>
    <w:lvl w:ilvl="2" w:tplc="7CA692A0" w:tentative="1">
      <w:start w:val="1"/>
      <w:numFmt w:val="bullet"/>
      <w:lvlText w:val=""/>
      <w:lvlJc w:val="left"/>
      <w:pPr>
        <w:tabs>
          <w:tab w:val="num" w:pos="2160"/>
        </w:tabs>
        <w:ind w:left="2160" w:hanging="360"/>
      </w:pPr>
      <w:rPr>
        <w:rFonts w:ascii="Symbol" w:hAnsi="Symbol" w:hint="default"/>
      </w:rPr>
    </w:lvl>
    <w:lvl w:ilvl="3" w:tplc="7B607DB8" w:tentative="1">
      <w:start w:val="1"/>
      <w:numFmt w:val="bullet"/>
      <w:lvlText w:val=""/>
      <w:lvlJc w:val="left"/>
      <w:pPr>
        <w:tabs>
          <w:tab w:val="num" w:pos="2880"/>
        </w:tabs>
        <w:ind w:left="2880" w:hanging="360"/>
      </w:pPr>
      <w:rPr>
        <w:rFonts w:ascii="Symbol" w:hAnsi="Symbol" w:hint="default"/>
      </w:rPr>
    </w:lvl>
    <w:lvl w:ilvl="4" w:tplc="67F22092" w:tentative="1">
      <w:start w:val="1"/>
      <w:numFmt w:val="bullet"/>
      <w:lvlText w:val=""/>
      <w:lvlJc w:val="left"/>
      <w:pPr>
        <w:tabs>
          <w:tab w:val="num" w:pos="3600"/>
        </w:tabs>
        <w:ind w:left="3600" w:hanging="360"/>
      </w:pPr>
      <w:rPr>
        <w:rFonts w:ascii="Symbol" w:hAnsi="Symbol" w:hint="default"/>
      </w:rPr>
    </w:lvl>
    <w:lvl w:ilvl="5" w:tplc="CF929AC2" w:tentative="1">
      <w:start w:val="1"/>
      <w:numFmt w:val="bullet"/>
      <w:lvlText w:val=""/>
      <w:lvlJc w:val="left"/>
      <w:pPr>
        <w:tabs>
          <w:tab w:val="num" w:pos="4320"/>
        </w:tabs>
        <w:ind w:left="4320" w:hanging="360"/>
      </w:pPr>
      <w:rPr>
        <w:rFonts w:ascii="Symbol" w:hAnsi="Symbol" w:hint="default"/>
      </w:rPr>
    </w:lvl>
    <w:lvl w:ilvl="6" w:tplc="ACA4B8D8" w:tentative="1">
      <w:start w:val="1"/>
      <w:numFmt w:val="bullet"/>
      <w:lvlText w:val=""/>
      <w:lvlJc w:val="left"/>
      <w:pPr>
        <w:tabs>
          <w:tab w:val="num" w:pos="5040"/>
        </w:tabs>
        <w:ind w:left="5040" w:hanging="360"/>
      </w:pPr>
      <w:rPr>
        <w:rFonts w:ascii="Symbol" w:hAnsi="Symbol" w:hint="default"/>
      </w:rPr>
    </w:lvl>
    <w:lvl w:ilvl="7" w:tplc="C2248B62" w:tentative="1">
      <w:start w:val="1"/>
      <w:numFmt w:val="bullet"/>
      <w:lvlText w:val=""/>
      <w:lvlJc w:val="left"/>
      <w:pPr>
        <w:tabs>
          <w:tab w:val="num" w:pos="5760"/>
        </w:tabs>
        <w:ind w:left="5760" w:hanging="360"/>
      </w:pPr>
      <w:rPr>
        <w:rFonts w:ascii="Symbol" w:hAnsi="Symbol" w:hint="default"/>
      </w:rPr>
    </w:lvl>
    <w:lvl w:ilvl="8" w:tplc="D7EE5882"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6E01193"/>
    <w:multiLevelType w:val="hybridMultilevel"/>
    <w:tmpl w:val="B1EA1586"/>
    <w:lvl w:ilvl="0" w:tplc="23C81E94">
      <w:start w:val="1"/>
      <w:numFmt w:val="bullet"/>
      <w:lvlText w:val=""/>
      <w:lvlPicBulletId w:val="0"/>
      <w:lvlJc w:val="left"/>
      <w:pPr>
        <w:tabs>
          <w:tab w:val="num" w:pos="720"/>
        </w:tabs>
        <w:ind w:left="720" w:hanging="360"/>
      </w:pPr>
      <w:rPr>
        <w:rFonts w:ascii="Symbol" w:hAnsi="Symbol" w:hint="default"/>
      </w:rPr>
    </w:lvl>
    <w:lvl w:ilvl="1" w:tplc="7228DB6E" w:tentative="1">
      <w:start w:val="1"/>
      <w:numFmt w:val="bullet"/>
      <w:lvlText w:val=""/>
      <w:lvlJc w:val="left"/>
      <w:pPr>
        <w:tabs>
          <w:tab w:val="num" w:pos="1440"/>
        </w:tabs>
        <w:ind w:left="1440" w:hanging="360"/>
      </w:pPr>
      <w:rPr>
        <w:rFonts w:ascii="Symbol" w:hAnsi="Symbol" w:hint="default"/>
      </w:rPr>
    </w:lvl>
    <w:lvl w:ilvl="2" w:tplc="9A3A1F18" w:tentative="1">
      <w:start w:val="1"/>
      <w:numFmt w:val="bullet"/>
      <w:lvlText w:val=""/>
      <w:lvlJc w:val="left"/>
      <w:pPr>
        <w:tabs>
          <w:tab w:val="num" w:pos="2160"/>
        </w:tabs>
        <w:ind w:left="2160" w:hanging="360"/>
      </w:pPr>
      <w:rPr>
        <w:rFonts w:ascii="Symbol" w:hAnsi="Symbol" w:hint="default"/>
      </w:rPr>
    </w:lvl>
    <w:lvl w:ilvl="3" w:tplc="5566A7D8" w:tentative="1">
      <w:start w:val="1"/>
      <w:numFmt w:val="bullet"/>
      <w:lvlText w:val=""/>
      <w:lvlJc w:val="left"/>
      <w:pPr>
        <w:tabs>
          <w:tab w:val="num" w:pos="2880"/>
        </w:tabs>
        <w:ind w:left="2880" w:hanging="360"/>
      </w:pPr>
      <w:rPr>
        <w:rFonts w:ascii="Symbol" w:hAnsi="Symbol" w:hint="default"/>
      </w:rPr>
    </w:lvl>
    <w:lvl w:ilvl="4" w:tplc="A0AA1868" w:tentative="1">
      <w:start w:val="1"/>
      <w:numFmt w:val="bullet"/>
      <w:lvlText w:val=""/>
      <w:lvlJc w:val="left"/>
      <w:pPr>
        <w:tabs>
          <w:tab w:val="num" w:pos="3600"/>
        </w:tabs>
        <w:ind w:left="3600" w:hanging="360"/>
      </w:pPr>
      <w:rPr>
        <w:rFonts w:ascii="Symbol" w:hAnsi="Symbol" w:hint="default"/>
      </w:rPr>
    </w:lvl>
    <w:lvl w:ilvl="5" w:tplc="92287446" w:tentative="1">
      <w:start w:val="1"/>
      <w:numFmt w:val="bullet"/>
      <w:lvlText w:val=""/>
      <w:lvlJc w:val="left"/>
      <w:pPr>
        <w:tabs>
          <w:tab w:val="num" w:pos="4320"/>
        </w:tabs>
        <w:ind w:left="4320" w:hanging="360"/>
      </w:pPr>
      <w:rPr>
        <w:rFonts w:ascii="Symbol" w:hAnsi="Symbol" w:hint="default"/>
      </w:rPr>
    </w:lvl>
    <w:lvl w:ilvl="6" w:tplc="0874AC9E" w:tentative="1">
      <w:start w:val="1"/>
      <w:numFmt w:val="bullet"/>
      <w:lvlText w:val=""/>
      <w:lvlJc w:val="left"/>
      <w:pPr>
        <w:tabs>
          <w:tab w:val="num" w:pos="5040"/>
        </w:tabs>
        <w:ind w:left="5040" w:hanging="360"/>
      </w:pPr>
      <w:rPr>
        <w:rFonts w:ascii="Symbol" w:hAnsi="Symbol" w:hint="default"/>
      </w:rPr>
    </w:lvl>
    <w:lvl w:ilvl="7" w:tplc="9D66DA00" w:tentative="1">
      <w:start w:val="1"/>
      <w:numFmt w:val="bullet"/>
      <w:lvlText w:val=""/>
      <w:lvlJc w:val="left"/>
      <w:pPr>
        <w:tabs>
          <w:tab w:val="num" w:pos="5760"/>
        </w:tabs>
        <w:ind w:left="5760" w:hanging="360"/>
      </w:pPr>
      <w:rPr>
        <w:rFonts w:ascii="Symbol" w:hAnsi="Symbol" w:hint="default"/>
      </w:rPr>
    </w:lvl>
    <w:lvl w:ilvl="8" w:tplc="F4EEDE26"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274410FD"/>
    <w:multiLevelType w:val="hybridMultilevel"/>
    <w:tmpl w:val="9174AA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3C662A"/>
    <w:multiLevelType w:val="hybridMultilevel"/>
    <w:tmpl w:val="2A4055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720F21"/>
    <w:multiLevelType w:val="hybridMultilevel"/>
    <w:tmpl w:val="0BD07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683089"/>
    <w:multiLevelType w:val="hybridMultilevel"/>
    <w:tmpl w:val="6236056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C5351AC"/>
    <w:multiLevelType w:val="hybridMultilevel"/>
    <w:tmpl w:val="E16A267E"/>
    <w:lvl w:ilvl="0" w:tplc="056EA392">
      <w:start w:val="1"/>
      <w:numFmt w:val="bullet"/>
      <w:lvlText w:val=""/>
      <w:lvlPicBulletId w:val="0"/>
      <w:lvlJc w:val="left"/>
      <w:pPr>
        <w:tabs>
          <w:tab w:val="num" w:pos="720"/>
        </w:tabs>
        <w:ind w:left="720" w:hanging="360"/>
      </w:pPr>
      <w:rPr>
        <w:rFonts w:ascii="Symbol" w:hAnsi="Symbol" w:hint="default"/>
      </w:rPr>
    </w:lvl>
    <w:lvl w:ilvl="1" w:tplc="8E4ED6CC" w:tentative="1">
      <w:start w:val="1"/>
      <w:numFmt w:val="bullet"/>
      <w:lvlText w:val=""/>
      <w:lvlJc w:val="left"/>
      <w:pPr>
        <w:tabs>
          <w:tab w:val="num" w:pos="1440"/>
        </w:tabs>
        <w:ind w:left="1440" w:hanging="360"/>
      </w:pPr>
      <w:rPr>
        <w:rFonts w:ascii="Symbol" w:hAnsi="Symbol" w:hint="default"/>
      </w:rPr>
    </w:lvl>
    <w:lvl w:ilvl="2" w:tplc="D8549D1E" w:tentative="1">
      <w:start w:val="1"/>
      <w:numFmt w:val="bullet"/>
      <w:lvlText w:val=""/>
      <w:lvlJc w:val="left"/>
      <w:pPr>
        <w:tabs>
          <w:tab w:val="num" w:pos="2160"/>
        </w:tabs>
        <w:ind w:left="2160" w:hanging="360"/>
      </w:pPr>
      <w:rPr>
        <w:rFonts w:ascii="Symbol" w:hAnsi="Symbol" w:hint="default"/>
      </w:rPr>
    </w:lvl>
    <w:lvl w:ilvl="3" w:tplc="35B017EC" w:tentative="1">
      <w:start w:val="1"/>
      <w:numFmt w:val="bullet"/>
      <w:lvlText w:val=""/>
      <w:lvlJc w:val="left"/>
      <w:pPr>
        <w:tabs>
          <w:tab w:val="num" w:pos="2880"/>
        </w:tabs>
        <w:ind w:left="2880" w:hanging="360"/>
      </w:pPr>
      <w:rPr>
        <w:rFonts w:ascii="Symbol" w:hAnsi="Symbol" w:hint="default"/>
      </w:rPr>
    </w:lvl>
    <w:lvl w:ilvl="4" w:tplc="0DE8E512" w:tentative="1">
      <w:start w:val="1"/>
      <w:numFmt w:val="bullet"/>
      <w:lvlText w:val=""/>
      <w:lvlJc w:val="left"/>
      <w:pPr>
        <w:tabs>
          <w:tab w:val="num" w:pos="3600"/>
        </w:tabs>
        <w:ind w:left="3600" w:hanging="360"/>
      </w:pPr>
      <w:rPr>
        <w:rFonts w:ascii="Symbol" w:hAnsi="Symbol" w:hint="default"/>
      </w:rPr>
    </w:lvl>
    <w:lvl w:ilvl="5" w:tplc="89C6D7C0" w:tentative="1">
      <w:start w:val="1"/>
      <w:numFmt w:val="bullet"/>
      <w:lvlText w:val=""/>
      <w:lvlJc w:val="left"/>
      <w:pPr>
        <w:tabs>
          <w:tab w:val="num" w:pos="4320"/>
        </w:tabs>
        <w:ind w:left="4320" w:hanging="360"/>
      </w:pPr>
      <w:rPr>
        <w:rFonts w:ascii="Symbol" w:hAnsi="Symbol" w:hint="default"/>
      </w:rPr>
    </w:lvl>
    <w:lvl w:ilvl="6" w:tplc="7B12C1F2" w:tentative="1">
      <w:start w:val="1"/>
      <w:numFmt w:val="bullet"/>
      <w:lvlText w:val=""/>
      <w:lvlJc w:val="left"/>
      <w:pPr>
        <w:tabs>
          <w:tab w:val="num" w:pos="5040"/>
        </w:tabs>
        <w:ind w:left="5040" w:hanging="360"/>
      </w:pPr>
      <w:rPr>
        <w:rFonts w:ascii="Symbol" w:hAnsi="Symbol" w:hint="default"/>
      </w:rPr>
    </w:lvl>
    <w:lvl w:ilvl="7" w:tplc="1AE056C6" w:tentative="1">
      <w:start w:val="1"/>
      <w:numFmt w:val="bullet"/>
      <w:lvlText w:val=""/>
      <w:lvlJc w:val="left"/>
      <w:pPr>
        <w:tabs>
          <w:tab w:val="num" w:pos="5760"/>
        </w:tabs>
        <w:ind w:left="5760" w:hanging="360"/>
      </w:pPr>
      <w:rPr>
        <w:rFonts w:ascii="Symbol" w:hAnsi="Symbol" w:hint="default"/>
      </w:rPr>
    </w:lvl>
    <w:lvl w:ilvl="8" w:tplc="7E609920"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4DD80C01"/>
    <w:multiLevelType w:val="hybridMultilevel"/>
    <w:tmpl w:val="86E8E286"/>
    <w:lvl w:ilvl="0" w:tplc="260E59C0">
      <w:start w:val="1"/>
      <w:numFmt w:val="bullet"/>
      <w:lvlText w:val=""/>
      <w:lvlPicBulletId w:val="1"/>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AB11BB"/>
    <w:multiLevelType w:val="hybridMultilevel"/>
    <w:tmpl w:val="DF38F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79A45161"/>
    <w:multiLevelType w:val="hybridMultilevel"/>
    <w:tmpl w:val="8B86F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0"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4"/>
  </w:num>
  <w:num w:numId="2">
    <w:abstractNumId w:val="12"/>
  </w:num>
  <w:num w:numId="3">
    <w:abstractNumId w:val="23"/>
  </w:num>
  <w:num w:numId="4">
    <w:abstractNumId w:val="15"/>
  </w:num>
  <w:num w:numId="5">
    <w:abstractNumId w:val="27"/>
  </w:num>
  <w:num w:numId="6">
    <w:abstractNumId w:val="29"/>
  </w:num>
  <w:num w:numId="7">
    <w:abstractNumId w:val="26"/>
  </w:num>
  <w:num w:numId="8">
    <w:abstractNumId w:val="30"/>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6"/>
  </w:num>
  <w:num w:numId="20">
    <w:abstractNumId w:val="21"/>
  </w:num>
  <w:num w:numId="21">
    <w:abstractNumId w:val="14"/>
  </w:num>
  <w:num w:numId="22">
    <w:abstractNumId w:val="22"/>
  </w:num>
  <w:num w:numId="23">
    <w:abstractNumId w:val="20"/>
  </w:num>
  <w:num w:numId="24">
    <w:abstractNumId w:val="13"/>
  </w:num>
  <w:num w:numId="25">
    <w:abstractNumId w:val="18"/>
  </w:num>
  <w:num w:numId="26">
    <w:abstractNumId w:val="17"/>
  </w:num>
  <w:num w:numId="27">
    <w:abstractNumId w:val="19"/>
  </w:num>
  <w:num w:numId="28">
    <w:abstractNumId w:val="28"/>
  </w:num>
  <w:num w:numId="29">
    <w:abstractNumId w:val="10"/>
  </w:num>
  <w:num w:numId="30">
    <w:abstractNumId w:val="25"/>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proofState w:spelling="clean" w:grammar="clean"/>
  <w:attachedTemplate r:id="rId1"/>
  <w:defaultTabStop w:val="720"/>
  <w:characterSpacingControl w:val="doNotCompress"/>
  <w:hdrShapeDefaults>
    <o:shapedefaults v:ext="edit" spidmax="2049">
      <o:colormru v:ext="edit" colors="#e2e9f1,#f8f8f8,#f4f5f0"/>
    </o:shapedefaults>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106C"/>
    <w:rsid w:val="00037E15"/>
    <w:rsid w:val="00057CF8"/>
    <w:rsid w:val="00077FC5"/>
    <w:rsid w:val="000B31A2"/>
    <w:rsid w:val="000B631B"/>
    <w:rsid w:val="000C6948"/>
    <w:rsid w:val="000D3C3B"/>
    <w:rsid w:val="00124729"/>
    <w:rsid w:val="0012565A"/>
    <w:rsid w:val="00145B47"/>
    <w:rsid w:val="00161D52"/>
    <w:rsid w:val="00175AC0"/>
    <w:rsid w:val="0018560D"/>
    <w:rsid w:val="00186E0B"/>
    <w:rsid w:val="00194DF6"/>
    <w:rsid w:val="00195506"/>
    <w:rsid w:val="001B3D16"/>
    <w:rsid w:val="001C6162"/>
    <w:rsid w:val="001D0761"/>
    <w:rsid w:val="001F3462"/>
    <w:rsid w:val="002742A0"/>
    <w:rsid w:val="002938E8"/>
    <w:rsid w:val="002A641D"/>
    <w:rsid w:val="0034488C"/>
    <w:rsid w:val="0036278E"/>
    <w:rsid w:val="00381DDE"/>
    <w:rsid w:val="0039479A"/>
    <w:rsid w:val="003E6768"/>
    <w:rsid w:val="00403A6D"/>
    <w:rsid w:val="00444E03"/>
    <w:rsid w:val="0044519E"/>
    <w:rsid w:val="00445E80"/>
    <w:rsid w:val="004654EE"/>
    <w:rsid w:val="00492650"/>
    <w:rsid w:val="00496AE5"/>
    <w:rsid w:val="004C0DDC"/>
    <w:rsid w:val="004D19D8"/>
    <w:rsid w:val="004E1AED"/>
    <w:rsid w:val="004E3C59"/>
    <w:rsid w:val="0050747B"/>
    <w:rsid w:val="00512607"/>
    <w:rsid w:val="005740C4"/>
    <w:rsid w:val="005847D2"/>
    <w:rsid w:val="005A798C"/>
    <w:rsid w:val="005C12A5"/>
    <w:rsid w:val="005C682B"/>
    <w:rsid w:val="005D661D"/>
    <w:rsid w:val="005E0146"/>
    <w:rsid w:val="005E2A8D"/>
    <w:rsid w:val="005F6172"/>
    <w:rsid w:val="0060023A"/>
    <w:rsid w:val="00650327"/>
    <w:rsid w:val="00653B6E"/>
    <w:rsid w:val="0068434C"/>
    <w:rsid w:val="00691626"/>
    <w:rsid w:val="006A16EE"/>
    <w:rsid w:val="006A55D5"/>
    <w:rsid w:val="006B08C6"/>
    <w:rsid w:val="006C79D8"/>
    <w:rsid w:val="006D0E95"/>
    <w:rsid w:val="006E15BD"/>
    <w:rsid w:val="006E66C2"/>
    <w:rsid w:val="00716CDD"/>
    <w:rsid w:val="0077106C"/>
    <w:rsid w:val="007B2A7C"/>
    <w:rsid w:val="007B4824"/>
    <w:rsid w:val="007C2319"/>
    <w:rsid w:val="007E40C2"/>
    <w:rsid w:val="007F768B"/>
    <w:rsid w:val="00814BC7"/>
    <w:rsid w:val="0082300B"/>
    <w:rsid w:val="00831467"/>
    <w:rsid w:val="00833E31"/>
    <w:rsid w:val="008354BD"/>
    <w:rsid w:val="00853A53"/>
    <w:rsid w:val="008615DE"/>
    <w:rsid w:val="00872336"/>
    <w:rsid w:val="00897378"/>
    <w:rsid w:val="008A79C6"/>
    <w:rsid w:val="008A7FB5"/>
    <w:rsid w:val="008B2BE5"/>
    <w:rsid w:val="008B44DE"/>
    <w:rsid w:val="008C171F"/>
    <w:rsid w:val="008D4017"/>
    <w:rsid w:val="008F0FBE"/>
    <w:rsid w:val="00904855"/>
    <w:rsid w:val="00910778"/>
    <w:rsid w:val="00911CC8"/>
    <w:rsid w:val="009145C2"/>
    <w:rsid w:val="00923E39"/>
    <w:rsid w:val="00931AC1"/>
    <w:rsid w:val="0093279D"/>
    <w:rsid w:val="00942051"/>
    <w:rsid w:val="009B5080"/>
    <w:rsid w:val="009C0C5F"/>
    <w:rsid w:val="009F0B34"/>
    <w:rsid w:val="00A00085"/>
    <w:rsid w:val="00A04F20"/>
    <w:rsid w:val="00A07140"/>
    <w:rsid w:val="00A1310C"/>
    <w:rsid w:val="00A7032D"/>
    <w:rsid w:val="00B07B52"/>
    <w:rsid w:val="00B16CBF"/>
    <w:rsid w:val="00B2702A"/>
    <w:rsid w:val="00B86E30"/>
    <w:rsid w:val="00B87607"/>
    <w:rsid w:val="00B91A02"/>
    <w:rsid w:val="00BA4497"/>
    <w:rsid w:val="00BC4389"/>
    <w:rsid w:val="00BC44BA"/>
    <w:rsid w:val="00BC5982"/>
    <w:rsid w:val="00BD0760"/>
    <w:rsid w:val="00BD3F24"/>
    <w:rsid w:val="00C20997"/>
    <w:rsid w:val="00C2201F"/>
    <w:rsid w:val="00C26363"/>
    <w:rsid w:val="00C26C1E"/>
    <w:rsid w:val="00C3111A"/>
    <w:rsid w:val="00C53ACE"/>
    <w:rsid w:val="00C624EB"/>
    <w:rsid w:val="00C6468F"/>
    <w:rsid w:val="00C717AF"/>
    <w:rsid w:val="00C80C16"/>
    <w:rsid w:val="00C855AA"/>
    <w:rsid w:val="00C93307"/>
    <w:rsid w:val="00C966C9"/>
    <w:rsid w:val="00CA19F7"/>
    <w:rsid w:val="00CA4209"/>
    <w:rsid w:val="00CB0E64"/>
    <w:rsid w:val="00CB1C39"/>
    <w:rsid w:val="00CD2A45"/>
    <w:rsid w:val="00CE7D63"/>
    <w:rsid w:val="00CF2664"/>
    <w:rsid w:val="00CF2B06"/>
    <w:rsid w:val="00D14D32"/>
    <w:rsid w:val="00D20101"/>
    <w:rsid w:val="00D2631C"/>
    <w:rsid w:val="00D44EAC"/>
    <w:rsid w:val="00D47A97"/>
    <w:rsid w:val="00D62513"/>
    <w:rsid w:val="00D64040"/>
    <w:rsid w:val="00D71BBC"/>
    <w:rsid w:val="00D74EA7"/>
    <w:rsid w:val="00D756C8"/>
    <w:rsid w:val="00D75DA7"/>
    <w:rsid w:val="00D933A4"/>
    <w:rsid w:val="00D96397"/>
    <w:rsid w:val="00DC0136"/>
    <w:rsid w:val="00DD0DBF"/>
    <w:rsid w:val="00DE4384"/>
    <w:rsid w:val="00E06B7B"/>
    <w:rsid w:val="00E16038"/>
    <w:rsid w:val="00E161EE"/>
    <w:rsid w:val="00E23646"/>
    <w:rsid w:val="00E605BF"/>
    <w:rsid w:val="00E64569"/>
    <w:rsid w:val="00E775B6"/>
    <w:rsid w:val="00E80D79"/>
    <w:rsid w:val="00E810F9"/>
    <w:rsid w:val="00E81B73"/>
    <w:rsid w:val="00E87427"/>
    <w:rsid w:val="00EA3C7D"/>
    <w:rsid w:val="00EA47E6"/>
    <w:rsid w:val="00EA6AD0"/>
    <w:rsid w:val="00EA7A12"/>
    <w:rsid w:val="00EC7B15"/>
    <w:rsid w:val="00ED0C7D"/>
    <w:rsid w:val="00EF0B17"/>
    <w:rsid w:val="00EF34BD"/>
    <w:rsid w:val="00EF6100"/>
    <w:rsid w:val="00F06D03"/>
    <w:rsid w:val="00F11B5E"/>
    <w:rsid w:val="00F12A7E"/>
    <w:rsid w:val="00F13B25"/>
    <w:rsid w:val="00F23A45"/>
    <w:rsid w:val="00F248E2"/>
    <w:rsid w:val="00F26063"/>
    <w:rsid w:val="00F3533E"/>
    <w:rsid w:val="00F42501"/>
    <w:rsid w:val="00F526B4"/>
    <w:rsid w:val="00F57467"/>
    <w:rsid w:val="00F91CFE"/>
    <w:rsid w:val="00F97930"/>
    <w:rsid w:val="00FB0630"/>
    <w:rsid w:val="00FB1173"/>
    <w:rsid w:val="00FC3E0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2e9f1,#f8f8f8,#f4f5f0"/>
    </o:shapedefaults>
    <o:shapelayout v:ext="edit">
      <o:idmap v:ext="edit" data="1"/>
    </o:shapelayout>
  </w:shapeDefaults>
  <w:decimalSymbol w:val="."/>
  <w:listSeparator w:val=","/>
  <w15:docId w15:val="{6B66A1E3-43BC-40B2-BD9D-B2BEC0CAD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0"/>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0"/>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Hyperlink">
    <w:name w:val="Hyperlink"/>
    <w:basedOn w:val="DefaultParagraphFont"/>
    <w:uiPriority w:val="99"/>
    <w:unhideWhenUsed/>
    <w:rsid w:val="0077106C"/>
    <w:rPr>
      <w:color w:val="005DBA" w:themeColor="hyperlink"/>
      <w:u w:val="single"/>
    </w:rPr>
  </w:style>
  <w:style w:type="paragraph" w:styleId="NoSpacing">
    <w:name w:val="No Spacing"/>
    <w:link w:val="NoSpacingChar"/>
    <w:uiPriority w:val="1"/>
    <w:qFormat/>
    <w:rsid w:val="0018560D"/>
    <w:pPr>
      <w:spacing w:before="0" w:after="0" w:line="240" w:lineRule="auto"/>
    </w:pPr>
    <w:rPr>
      <w:lang w:eastAsia="en-US"/>
    </w:rPr>
  </w:style>
  <w:style w:type="character" w:customStyle="1" w:styleId="NoSpacingChar">
    <w:name w:val="No Spacing Char"/>
    <w:basedOn w:val="DefaultParagraphFont"/>
    <w:link w:val="NoSpacing"/>
    <w:uiPriority w:val="1"/>
    <w:rsid w:val="0018560D"/>
    <w:rPr>
      <w:lang w:eastAsia="en-US"/>
    </w:rPr>
  </w:style>
  <w:style w:type="paragraph" w:styleId="NormalWeb">
    <w:name w:val="Normal (Web)"/>
    <w:basedOn w:val="Normal"/>
    <w:uiPriority w:val="99"/>
    <w:semiHidden/>
    <w:unhideWhenUsed/>
    <w:rsid w:val="00C26363"/>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TOC1">
    <w:name w:val="toc 1"/>
    <w:basedOn w:val="Normal"/>
    <w:next w:val="Normal"/>
    <w:autoRedefine/>
    <w:uiPriority w:val="39"/>
    <w:unhideWhenUsed/>
    <w:rsid w:val="008B2BE5"/>
    <w:pPr>
      <w:spacing w:after="100"/>
    </w:pPr>
  </w:style>
  <w:style w:type="character" w:customStyle="1" w:styleId="n">
    <w:name w:val="n"/>
    <w:basedOn w:val="DefaultParagraphFont"/>
    <w:rsid w:val="00B91A02"/>
  </w:style>
  <w:style w:type="character" w:customStyle="1" w:styleId="o">
    <w:name w:val="o"/>
    <w:basedOn w:val="DefaultParagraphFont"/>
    <w:rsid w:val="00B91A02"/>
  </w:style>
  <w:style w:type="character" w:customStyle="1" w:styleId="c1">
    <w:name w:val="c1"/>
    <w:basedOn w:val="DefaultParagraphFont"/>
    <w:rsid w:val="008B44DE"/>
  </w:style>
  <w:style w:type="character" w:styleId="FollowedHyperlink">
    <w:name w:val="FollowedHyperlink"/>
    <w:basedOn w:val="DefaultParagraphFont"/>
    <w:uiPriority w:val="99"/>
    <w:semiHidden/>
    <w:unhideWhenUsed/>
    <w:rsid w:val="00F12A7E"/>
    <w:rPr>
      <w:color w:val="6C606A" w:themeColor="followedHyperlink"/>
      <w:u w:val="single"/>
    </w:rPr>
  </w:style>
  <w:style w:type="paragraph" w:styleId="ListParagraph">
    <w:name w:val="List Paragraph"/>
    <w:basedOn w:val="Normal"/>
    <w:uiPriority w:val="34"/>
    <w:unhideWhenUsed/>
    <w:qFormat/>
    <w:rsid w:val="00C624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91584808">
      <w:bodyDiv w:val="1"/>
      <w:marLeft w:val="0"/>
      <w:marRight w:val="0"/>
      <w:marTop w:val="0"/>
      <w:marBottom w:val="0"/>
      <w:divBdr>
        <w:top w:val="none" w:sz="0" w:space="0" w:color="auto"/>
        <w:left w:val="none" w:sz="0" w:space="0" w:color="auto"/>
        <w:bottom w:val="none" w:sz="0" w:space="0" w:color="auto"/>
        <w:right w:val="none" w:sz="0" w:space="0" w:color="auto"/>
      </w:divBdr>
    </w:div>
    <w:div w:id="96757091">
      <w:bodyDiv w:val="1"/>
      <w:marLeft w:val="0"/>
      <w:marRight w:val="0"/>
      <w:marTop w:val="0"/>
      <w:marBottom w:val="0"/>
      <w:divBdr>
        <w:top w:val="none" w:sz="0" w:space="0" w:color="auto"/>
        <w:left w:val="none" w:sz="0" w:space="0" w:color="auto"/>
        <w:bottom w:val="none" w:sz="0" w:space="0" w:color="auto"/>
        <w:right w:val="none" w:sz="0" w:space="0" w:color="auto"/>
      </w:divBdr>
    </w:div>
    <w:div w:id="135756832">
      <w:bodyDiv w:val="1"/>
      <w:marLeft w:val="0"/>
      <w:marRight w:val="0"/>
      <w:marTop w:val="0"/>
      <w:marBottom w:val="0"/>
      <w:divBdr>
        <w:top w:val="none" w:sz="0" w:space="0" w:color="auto"/>
        <w:left w:val="none" w:sz="0" w:space="0" w:color="auto"/>
        <w:bottom w:val="none" w:sz="0" w:space="0" w:color="auto"/>
        <w:right w:val="none" w:sz="0" w:space="0" w:color="auto"/>
      </w:divBdr>
    </w:div>
    <w:div w:id="301618032">
      <w:bodyDiv w:val="1"/>
      <w:marLeft w:val="0"/>
      <w:marRight w:val="0"/>
      <w:marTop w:val="0"/>
      <w:marBottom w:val="0"/>
      <w:divBdr>
        <w:top w:val="none" w:sz="0" w:space="0" w:color="auto"/>
        <w:left w:val="none" w:sz="0" w:space="0" w:color="auto"/>
        <w:bottom w:val="none" w:sz="0" w:space="0" w:color="auto"/>
        <w:right w:val="none" w:sz="0" w:space="0" w:color="auto"/>
      </w:divBdr>
    </w:div>
    <w:div w:id="314912878">
      <w:bodyDiv w:val="1"/>
      <w:marLeft w:val="0"/>
      <w:marRight w:val="0"/>
      <w:marTop w:val="0"/>
      <w:marBottom w:val="0"/>
      <w:divBdr>
        <w:top w:val="none" w:sz="0" w:space="0" w:color="auto"/>
        <w:left w:val="none" w:sz="0" w:space="0" w:color="auto"/>
        <w:bottom w:val="none" w:sz="0" w:space="0" w:color="auto"/>
        <w:right w:val="none" w:sz="0" w:space="0" w:color="auto"/>
      </w:divBdr>
    </w:div>
    <w:div w:id="377898180">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78895409">
      <w:bodyDiv w:val="1"/>
      <w:marLeft w:val="0"/>
      <w:marRight w:val="0"/>
      <w:marTop w:val="0"/>
      <w:marBottom w:val="0"/>
      <w:divBdr>
        <w:top w:val="none" w:sz="0" w:space="0" w:color="auto"/>
        <w:left w:val="none" w:sz="0" w:space="0" w:color="auto"/>
        <w:bottom w:val="none" w:sz="0" w:space="0" w:color="auto"/>
        <w:right w:val="none" w:sz="0" w:space="0" w:color="auto"/>
      </w:divBdr>
    </w:div>
    <w:div w:id="741414093">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101339024">
      <w:bodyDiv w:val="1"/>
      <w:marLeft w:val="0"/>
      <w:marRight w:val="0"/>
      <w:marTop w:val="0"/>
      <w:marBottom w:val="0"/>
      <w:divBdr>
        <w:top w:val="none" w:sz="0" w:space="0" w:color="auto"/>
        <w:left w:val="none" w:sz="0" w:space="0" w:color="auto"/>
        <w:bottom w:val="none" w:sz="0" w:space="0" w:color="auto"/>
        <w:right w:val="none" w:sz="0" w:space="0" w:color="auto"/>
      </w:divBdr>
    </w:div>
    <w:div w:id="1171412726">
      <w:bodyDiv w:val="1"/>
      <w:marLeft w:val="0"/>
      <w:marRight w:val="0"/>
      <w:marTop w:val="0"/>
      <w:marBottom w:val="0"/>
      <w:divBdr>
        <w:top w:val="none" w:sz="0" w:space="0" w:color="auto"/>
        <w:left w:val="none" w:sz="0" w:space="0" w:color="auto"/>
        <w:bottom w:val="none" w:sz="0" w:space="0" w:color="auto"/>
        <w:right w:val="none" w:sz="0" w:space="0" w:color="auto"/>
      </w:divBdr>
    </w:div>
    <w:div w:id="1211381452">
      <w:bodyDiv w:val="1"/>
      <w:marLeft w:val="0"/>
      <w:marRight w:val="0"/>
      <w:marTop w:val="0"/>
      <w:marBottom w:val="0"/>
      <w:divBdr>
        <w:top w:val="none" w:sz="0" w:space="0" w:color="auto"/>
        <w:left w:val="none" w:sz="0" w:space="0" w:color="auto"/>
        <w:bottom w:val="none" w:sz="0" w:space="0" w:color="auto"/>
        <w:right w:val="none" w:sz="0" w:space="0" w:color="auto"/>
      </w:divBdr>
    </w:div>
    <w:div w:id="1311249286">
      <w:bodyDiv w:val="1"/>
      <w:marLeft w:val="0"/>
      <w:marRight w:val="0"/>
      <w:marTop w:val="0"/>
      <w:marBottom w:val="0"/>
      <w:divBdr>
        <w:top w:val="none" w:sz="0" w:space="0" w:color="auto"/>
        <w:left w:val="none" w:sz="0" w:space="0" w:color="auto"/>
        <w:bottom w:val="none" w:sz="0" w:space="0" w:color="auto"/>
        <w:right w:val="none" w:sz="0" w:space="0" w:color="auto"/>
      </w:divBdr>
    </w:div>
    <w:div w:id="1365982937">
      <w:bodyDiv w:val="1"/>
      <w:marLeft w:val="0"/>
      <w:marRight w:val="0"/>
      <w:marTop w:val="0"/>
      <w:marBottom w:val="0"/>
      <w:divBdr>
        <w:top w:val="none" w:sz="0" w:space="0" w:color="auto"/>
        <w:left w:val="none" w:sz="0" w:space="0" w:color="auto"/>
        <w:bottom w:val="none" w:sz="0" w:space="0" w:color="auto"/>
        <w:right w:val="none" w:sz="0" w:space="0" w:color="auto"/>
      </w:divBdr>
    </w:div>
    <w:div w:id="1434938355">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616017172">
      <w:bodyDiv w:val="1"/>
      <w:marLeft w:val="0"/>
      <w:marRight w:val="0"/>
      <w:marTop w:val="0"/>
      <w:marBottom w:val="0"/>
      <w:divBdr>
        <w:top w:val="none" w:sz="0" w:space="0" w:color="auto"/>
        <w:left w:val="none" w:sz="0" w:space="0" w:color="auto"/>
        <w:bottom w:val="none" w:sz="0" w:space="0" w:color="auto"/>
        <w:right w:val="none" w:sz="0" w:space="0" w:color="auto"/>
      </w:divBdr>
    </w:div>
    <w:div w:id="1906446922">
      <w:bodyDiv w:val="1"/>
      <w:marLeft w:val="0"/>
      <w:marRight w:val="0"/>
      <w:marTop w:val="0"/>
      <w:marBottom w:val="0"/>
      <w:divBdr>
        <w:top w:val="none" w:sz="0" w:space="0" w:color="auto"/>
        <w:left w:val="none" w:sz="0" w:space="0" w:color="auto"/>
        <w:bottom w:val="none" w:sz="0" w:space="0" w:color="auto"/>
        <w:right w:val="none" w:sz="0" w:space="0" w:color="auto"/>
      </w:divBdr>
      <w:divsChild>
        <w:div w:id="70203889">
          <w:marLeft w:val="0"/>
          <w:marRight w:val="0"/>
          <w:marTop w:val="0"/>
          <w:marBottom w:val="0"/>
          <w:divBdr>
            <w:top w:val="none" w:sz="0" w:space="0" w:color="auto"/>
            <w:left w:val="none" w:sz="0" w:space="0" w:color="auto"/>
            <w:bottom w:val="none" w:sz="0" w:space="0" w:color="auto"/>
            <w:right w:val="none" w:sz="0" w:space="0" w:color="auto"/>
          </w:divBdr>
        </w:div>
        <w:div w:id="978414485">
          <w:marLeft w:val="0"/>
          <w:marRight w:val="0"/>
          <w:marTop w:val="0"/>
          <w:marBottom w:val="0"/>
          <w:divBdr>
            <w:top w:val="none" w:sz="0" w:space="0" w:color="auto"/>
            <w:left w:val="none" w:sz="0" w:space="0" w:color="auto"/>
            <w:bottom w:val="none" w:sz="0" w:space="0" w:color="auto"/>
            <w:right w:val="none" w:sz="0" w:space="0" w:color="auto"/>
          </w:divBdr>
        </w:div>
        <w:div w:id="1104811428">
          <w:marLeft w:val="0"/>
          <w:marRight w:val="0"/>
          <w:marTop w:val="0"/>
          <w:marBottom w:val="0"/>
          <w:divBdr>
            <w:top w:val="none" w:sz="0" w:space="0" w:color="auto"/>
            <w:left w:val="none" w:sz="0" w:space="0" w:color="auto"/>
            <w:bottom w:val="none" w:sz="0" w:space="0" w:color="auto"/>
            <w:right w:val="none" w:sz="0" w:space="0" w:color="auto"/>
          </w:divBdr>
        </w:div>
        <w:div w:id="1113326995">
          <w:marLeft w:val="0"/>
          <w:marRight w:val="0"/>
          <w:marTop w:val="0"/>
          <w:marBottom w:val="0"/>
          <w:divBdr>
            <w:top w:val="none" w:sz="0" w:space="0" w:color="auto"/>
            <w:left w:val="none" w:sz="0" w:space="0" w:color="auto"/>
            <w:bottom w:val="none" w:sz="0" w:space="0" w:color="auto"/>
            <w:right w:val="none" w:sz="0" w:space="0" w:color="auto"/>
          </w:divBdr>
        </w:div>
        <w:div w:id="1162157705">
          <w:marLeft w:val="0"/>
          <w:marRight w:val="0"/>
          <w:marTop w:val="0"/>
          <w:marBottom w:val="0"/>
          <w:divBdr>
            <w:top w:val="none" w:sz="0" w:space="0" w:color="auto"/>
            <w:left w:val="none" w:sz="0" w:space="0" w:color="auto"/>
            <w:bottom w:val="none" w:sz="0" w:space="0" w:color="auto"/>
            <w:right w:val="none" w:sz="0" w:space="0" w:color="auto"/>
          </w:divBdr>
        </w:div>
        <w:div w:id="1331903705">
          <w:marLeft w:val="0"/>
          <w:marRight w:val="0"/>
          <w:marTop w:val="0"/>
          <w:marBottom w:val="0"/>
          <w:divBdr>
            <w:top w:val="none" w:sz="0" w:space="0" w:color="auto"/>
            <w:left w:val="none" w:sz="0" w:space="0" w:color="auto"/>
            <w:bottom w:val="none" w:sz="0" w:space="0" w:color="auto"/>
            <w:right w:val="none" w:sz="0" w:space="0" w:color="auto"/>
          </w:divBdr>
        </w:div>
        <w:div w:id="1463428264">
          <w:marLeft w:val="0"/>
          <w:marRight w:val="0"/>
          <w:marTop w:val="0"/>
          <w:marBottom w:val="0"/>
          <w:divBdr>
            <w:top w:val="none" w:sz="0" w:space="0" w:color="auto"/>
            <w:left w:val="none" w:sz="0" w:space="0" w:color="auto"/>
            <w:bottom w:val="none" w:sz="0" w:space="0" w:color="auto"/>
            <w:right w:val="none" w:sz="0" w:space="0" w:color="auto"/>
          </w:divBdr>
        </w:div>
        <w:div w:id="1562255091">
          <w:marLeft w:val="0"/>
          <w:marRight w:val="0"/>
          <w:marTop w:val="0"/>
          <w:marBottom w:val="0"/>
          <w:divBdr>
            <w:top w:val="none" w:sz="0" w:space="0" w:color="auto"/>
            <w:left w:val="none" w:sz="0" w:space="0" w:color="auto"/>
            <w:bottom w:val="none" w:sz="0" w:space="0" w:color="auto"/>
            <w:right w:val="none" w:sz="0" w:space="0" w:color="auto"/>
          </w:divBdr>
        </w:div>
        <w:div w:id="1816870181">
          <w:marLeft w:val="0"/>
          <w:marRight w:val="0"/>
          <w:marTop w:val="0"/>
          <w:marBottom w:val="0"/>
          <w:divBdr>
            <w:top w:val="none" w:sz="0" w:space="0" w:color="auto"/>
            <w:left w:val="none" w:sz="0" w:space="0" w:color="auto"/>
            <w:bottom w:val="none" w:sz="0" w:space="0" w:color="auto"/>
            <w:right w:val="none" w:sz="0" w:space="0" w:color="auto"/>
          </w:divBdr>
        </w:div>
        <w:div w:id="2018851413">
          <w:marLeft w:val="0"/>
          <w:marRight w:val="0"/>
          <w:marTop w:val="0"/>
          <w:marBottom w:val="0"/>
          <w:divBdr>
            <w:top w:val="none" w:sz="0" w:space="0" w:color="auto"/>
            <w:left w:val="none" w:sz="0" w:space="0" w:color="auto"/>
            <w:bottom w:val="none" w:sz="0" w:space="0" w:color="auto"/>
            <w:right w:val="none" w:sz="0" w:space="0" w:color="auto"/>
          </w:divBdr>
        </w:div>
        <w:div w:id="2041853953">
          <w:marLeft w:val="0"/>
          <w:marRight w:val="0"/>
          <w:marTop w:val="0"/>
          <w:marBottom w:val="0"/>
          <w:divBdr>
            <w:top w:val="none" w:sz="0" w:space="0" w:color="auto"/>
            <w:left w:val="none" w:sz="0" w:space="0" w:color="auto"/>
            <w:bottom w:val="none" w:sz="0" w:space="0" w:color="auto"/>
            <w:right w:val="none" w:sz="0" w:space="0" w:color="auto"/>
          </w:divBdr>
        </w:div>
      </w:divsChild>
    </w:div>
    <w:div w:id="1986006031">
      <w:bodyDiv w:val="1"/>
      <w:marLeft w:val="0"/>
      <w:marRight w:val="0"/>
      <w:marTop w:val="0"/>
      <w:marBottom w:val="0"/>
      <w:divBdr>
        <w:top w:val="none" w:sz="0" w:space="0" w:color="auto"/>
        <w:left w:val="none" w:sz="0" w:space="0" w:color="auto"/>
        <w:bottom w:val="none" w:sz="0" w:space="0" w:color="auto"/>
        <w:right w:val="none" w:sz="0" w:space="0" w:color="auto"/>
      </w:divBdr>
    </w:div>
    <w:div w:id="2054965811">
      <w:bodyDiv w:val="1"/>
      <w:marLeft w:val="0"/>
      <w:marRight w:val="0"/>
      <w:marTop w:val="0"/>
      <w:marBottom w:val="0"/>
      <w:divBdr>
        <w:top w:val="none" w:sz="0" w:space="0" w:color="auto"/>
        <w:left w:val="none" w:sz="0" w:space="0" w:color="auto"/>
        <w:bottom w:val="none" w:sz="0" w:space="0" w:color="auto"/>
        <w:right w:val="none" w:sz="0" w:space="0" w:color="auto"/>
      </w:divBdr>
    </w:div>
    <w:div w:id="2113240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Python" TargetMode="External"/><Relationship Id="rId18" Type="http://schemas.openxmlformats.org/officeDocument/2006/relationships/hyperlink" Target="https://www.activestate.com/products/activepython/" TargetMode="External"/><Relationship Id="rId26" Type="http://schemas.openxmlformats.org/officeDocument/2006/relationships/hyperlink" Target="https://docs.anaconda.com/anaconda/user-guide/tasks/using-repositories/" TargetMode="External"/><Relationship Id="rId39" Type="http://schemas.openxmlformats.org/officeDocument/2006/relationships/image" Target="media/image9.png"/><Relationship Id="rId21" Type="http://schemas.openxmlformats.org/officeDocument/2006/relationships/image" Target="media/image5.png"/><Relationship Id="rId34" Type="http://schemas.openxmlformats.org/officeDocument/2006/relationships/hyperlink" Target="https://anaconda.org/anaconda/repo"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hyperlink" Target="https://www.jetbrains.com/help/pycharm/profiler.html" TargetMode="External"/><Relationship Id="rId68" Type="http://schemas.openxmlformats.org/officeDocument/2006/relationships/hyperlink" Target="https://pythonhosted.org/Pympler/muppy.html" TargetMode="External"/><Relationship Id="rId76" Type="http://schemas.openxmlformats.org/officeDocument/2006/relationships/hyperlink" Target="http://pmorissette.github.io/bt/" TargetMode="External"/><Relationship Id="rId84" Type="http://schemas.openxmlformats.org/officeDocument/2006/relationships/hyperlink" Target="http://www.holehouse.org/mlclass" TargetMode="External"/><Relationship Id="rId89" Type="http://schemas.openxmlformats.org/officeDocument/2006/relationships/hyperlink" Target="https://www.kaggle.com/" TargetMode="External"/><Relationship Id="rId7" Type="http://schemas.openxmlformats.org/officeDocument/2006/relationships/settings" Target="settings.xml"/><Relationship Id="rId71" Type="http://schemas.openxmlformats.org/officeDocument/2006/relationships/image" Target="media/image34.jpeg"/><Relationship Id="rId9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anaconda.com/distribution/" TargetMode="External"/><Relationship Id="rId29" Type="http://schemas.openxmlformats.org/officeDocument/2006/relationships/hyperlink" Target="https://www.npmjs.com/" TargetMode="External"/><Relationship Id="rId11" Type="http://schemas.openxmlformats.org/officeDocument/2006/relationships/image" Target="media/image3.png"/><Relationship Id="rId24" Type="http://schemas.openxmlformats.org/officeDocument/2006/relationships/hyperlink" Target="https://docs.python.org/3/using/cmdline.html" TargetMode="External"/><Relationship Id="rId32" Type="http://schemas.openxmlformats.org/officeDocument/2006/relationships/hyperlink" Target="File://c:\myrepo" TargetMode="External"/><Relationship Id="rId37" Type="http://schemas.openxmlformats.org/officeDocument/2006/relationships/hyperlink" Target="https://www.python.org/dev/peps/pep-0440/" TargetMode="External"/><Relationship Id="rId40" Type="http://schemas.openxmlformats.org/officeDocument/2006/relationships/image" Target="media/image10.emf"/><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hyperlink" Target="https://docs.python.org/3/library/profile.html" TargetMode="External"/><Relationship Id="rId74" Type="http://schemas.openxmlformats.org/officeDocument/2006/relationships/hyperlink" Target="https://learnpythonthehardway.org/book/" TargetMode="External"/><Relationship Id="rId79" Type="http://schemas.openxmlformats.org/officeDocument/2006/relationships/hyperlink" Target="http://www.zipline.io/" TargetMode="External"/><Relationship Id="rId87" Type="http://schemas.openxmlformats.org/officeDocument/2006/relationships/hyperlink" Target="https://studio.azureml.net" TargetMode="External"/><Relationship Id="rId5" Type="http://schemas.openxmlformats.org/officeDocument/2006/relationships/numbering" Target="numbering.xml"/><Relationship Id="rId61" Type="http://schemas.openxmlformats.org/officeDocument/2006/relationships/image" Target="media/image30.png"/><Relationship Id="rId82" Type="http://schemas.openxmlformats.org/officeDocument/2006/relationships/hyperlink" Target="https://www.edureka.co/blog/python-libraries/" TargetMode="External"/><Relationship Id="rId90" Type="http://schemas.openxmlformats.org/officeDocument/2006/relationships/hyperlink" Target="https://archive.ics.uci.edu/ml/datasets.html" TargetMode="External"/><Relationship Id="rId95" Type="http://schemas.openxmlformats.org/officeDocument/2006/relationships/theme" Target="theme/theme1.xml"/><Relationship Id="rId19" Type="http://schemas.openxmlformats.org/officeDocument/2006/relationships/hyperlink" Target="https://www.anaconda.com/distribution/" TargetMode="External"/><Relationship Id="rId14" Type="http://schemas.openxmlformats.org/officeDocument/2006/relationships/hyperlink" Target="https://en.wikipedia.org/wiki/SWIG" TargetMode="External"/><Relationship Id="rId22" Type="http://schemas.openxmlformats.org/officeDocument/2006/relationships/image" Target="media/image6.png"/><Relationship Id="rId27" Type="http://schemas.openxmlformats.org/officeDocument/2006/relationships/hyperlink" Target="https://www.nuget.org/" TargetMode="External"/><Relationship Id="rId30" Type="http://schemas.openxmlformats.org/officeDocument/2006/relationships/hyperlink" Target="https://chocolatey.org/" TargetMode="External"/><Relationship Id="rId35" Type="http://schemas.openxmlformats.org/officeDocument/2006/relationships/hyperlink" Target="https://anaconda.org/conda-forge/repo"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hyperlink" Target="http://www.marinamele.com/7-tips-to-time-python-scripts-and-control-memory-and-cpu-usage" TargetMode="External"/><Relationship Id="rId69" Type="http://schemas.openxmlformats.org/officeDocument/2006/relationships/image" Target="media/image32.png"/><Relationship Id="rId77" Type="http://schemas.openxmlformats.org/officeDocument/2006/relationships/hyperlink" Target="https://github.com/quandl/quandl-python" TargetMode="External"/><Relationship Id="rId8" Type="http://schemas.openxmlformats.org/officeDocument/2006/relationships/webSettings" Target="webSettings.xml"/><Relationship Id="rId51" Type="http://schemas.openxmlformats.org/officeDocument/2006/relationships/image" Target="media/image20.png"/><Relationship Id="rId72" Type="http://schemas.openxmlformats.org/officeDocument/2006/relationships/image" Target="media/image35.jpeg"/><Relationship Id="rId80" Type="http://schemas.openxmlformats.org/officeDocument/2006/relationships/hyperlink" Target="https://www.kdnuggets.com/2018/12/top-python-libraries-2018.html" TargetMode="External"/><Relationship Id="rId85" Type="http://schemas.openxmlformats.org/officeDocument/2006/relationships/hyperlink" Target="http://www.cs.cmu.edu/~ninamf/courses/601sp15/lectures.shtml" TargetMode="External"/><Relationship Id="rId93"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hyperlink" Target="https://en.wikipedia.org/wiki/Python_(programming_language)" TargetMode="External"/><Relationship Id="rId17" Type="http://schemas.openxmlformats.org/officeDocument/2006/relationships/hyperlink" Target="https://www.enthought.com/product/canopy/" TargetMode="External"/><Relationship Id="rId25" Type="http://schemas.openxmlformats.org/officeDocument/2006/relationships/image" Target="media/image7.png"/><Relationship Id="rId33" Type="http://schemas.openxmlformats.org/officeDocument/2006/relationships/hyperlink" Target="https://repo.anaconda.com/pkgs/" TargetMode="External"/><Relationship Id="rId38" Type="http://schemas.openxmlformats.org/officeDocument/2006/relationships/image" Target="media/image8.png"/><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hyperlink" Target="https://stackoverflow.com/questions/582336/how-can-you-profile-a-python-script" TargetMode="External"/><Relationship Id="rId20" Type="http://schemas.openxmlformats.org/officeDocument/2006/relationships/image" Target="media/image4.png"/><Relationship Id="rId41" Type="http://schemas.openxmlformats.org/officeDocument/2006/relationships/oleObject" Target="embeddings/oleObject1.bin"/><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3.jpeg"/><Relationship Id="rId75" Type="http://schemas.openxmlformats.org/officeDocument/2006/relationships/hyperlink" Target="https://automatetheboringstuff.com/" TargetMode="External"/><Relationship Id="rId83" Type="http://schemas.openxmlformats.org/officeDocument/2006/relationships/hyperlink" Target="https://github.com/vinta/awesome-python" TargetMode="External"/><Relationship Id="rId88" Type="http://schemas.openxmlformats.org/officeDocument/2006/relationships/hyperlink" Target="http://projector.tensorflow.org/" TargetMode="External"/><Relationship Id="rId9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python.org/downloads/" TargetMode="External"/><Relationship Id="rId23" Type="http://schemas.openxmlformats.org/officeDocument/2006/relationships/hyperlink" Target="https://docs.python.org/3/using/cmdline.html" TargetMode="External"/><Relationship Id="rId28" Type="http://schemas.openxmlformats.org/officeDocument/2006/relationships/hyperlink" Target="https://nodejs.org/en/" TargetMode="External"/><Relationship Id="rId36" Type="http://schemas.openxmlformats.org/officeDocument/2006/relationships/hyperlink" Target="https://conda-forge.org/" TargetMode="External"/><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endnotes" Target="endnotes.xml"/><Relationship Id="rId31" Type="http://schemas.openxmlformats.org/officeDocument/2006/relationships/hyperlink" Target="https://pypi.org/"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hyperlink" Target="https://zapier.com/engineering/profiling-python-boss/" TargetMode="External"/><Relationship Id="rId73" Type="http://schemas.openxmlformats.org/officeDocument/2006/relationships/hyperlink" Target="https://www.amazon.com/Best-Sellers-Books-Python-Programming/zgbs/books/285856" TargetMode="External"/><Relationship Id="rId78" Type="http://schemas.openxmlformats.org/officeDocument/2006/relationships/hyperlink" Target="https://www.quantopian.com" TargetMode="External"/><Relationship Id="rId81" Type="http://schemas.openxmlformats.org/officeDocument/2006/relationships/hyperlink" Target="https://tryolabs.com/blog/2018/12/28/top-10-python-libraries-2018/" TargetMode="External"/><Relationship Id="rId86" Type="http://schemas.openxmlformats.org/officeDocument/2006/relationships/hyperlink" Target="http://playground.tensorflow.org" TargetMode="External"/><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onderland\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660DAC1-DB16-4AF1-B0C0-F9B5E0773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2844</TotalTime>
  <Pages>20</Pages>
  <Words>3408</Words>
  <Characters>19426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Wonderland</dc:creator>
  <cp:keywords/>
  <dc:description/>
  <cp:lastModifiedBy>Wonderland</cp:lastModifiedBy>
  <cp:revision>30</cp:revision>
  <dcterms:created xsi:type="dcterms:W3CDTF">2019-03-01T18:37:00Z</dcterms:created>
  <dcterms:modified xsi:type="dcterms:W3CDTF">2019-03-06T14:05:00Z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